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E2F6F" w14:textId="77777777" w:rsidR="003F48C1" w:rsidRDefault="001C39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Default="003F48C1"/>
    <w:p w14:paraId="2CE1AB76" w14:textId="77777777" w:rsidR="003F48C1" w:rsidRDefault="003F48C1"/>
    <w:p w14:paraId="687B9C04" w14:textId="77777777" w:rsidR="003F48C1" w:rsidRDefault="001C39C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543A9F66" w:rsidR="003F48C1" w:rsidRDefault="001C39C3">
                            <w:pPr>
                              <w:pStyle w:val="aff5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 w:rsidR="000B66AE"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  <w:p w14:paraId="3AB45E2B" w14:textId="77777777" w:rsidR="003F48C1" w:rsidRDefault="003F48C1">
                            <w:pPr>
                              <w:pStyle w:val="aff5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" filled="f" stroked="f">
                <v:textbox inset="28.8pt,14.4pt,14.4pt,14.4pt">
                  <w:txbxContent>
                    <w:p w14:paraId="6CDECEE7" w14:textId="543A9F66" w:rsidR="003F48C1" w:rsidRDefault="001C39C3">
                      <w:pPr>
                        <w:pStyle w:val="aff5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 w:rsidR="000B66AE"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3</w:t>
                      </w:r>
                    </w:p>
                    <w:p w14:paraId="3AB45E2B" w14:textId="77777777" w:rsidR="003F48C1" w:rsidRDefault="003F48C1">
                      <w:pPr>
                        <w:pStyle w:val="aff5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Default="001C39C3">
      <w:pPr>
        <w:widowControl/>
        <w:jc w:val="left"/>
      </w:pPr>
      <w:r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Default="001C39C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4FF8498A" w:rsidR="003F48C1" w:rsidRDefault="001C39C3">
                            <w:pPr>
                              <w:pStyle w:val="aff5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</w:t>
                            </w:r>
                            <w:r w:rsidR="000B56DE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视觉 </w:t>
                            </w:r>
                            <w:r w:rsidR="000B56DE"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" fillcolor="#4f81bd" strokecolor="white" strokeweight="1pt">
                <v:textbox style="mso-fit-shape-to-text:t" inset="0,,0">
                  <w:txbxContent>
                    <w:p w14:paraId="37FB54DB" w14:textId="4FF8498A" w:rsidR="003F48C1" w:rsidRDefault="001C39C3">
                      <w:pPr>
                        <w:pStyle w:val="aff5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</w:t>
                      </w:r>
                      <w:r w:rsidR="000B56DE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视觉 </w:t>
                      </w:r>
                      <w:r w:rsidR="000B56DE"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Default="003F48C1">
      <w:pPr>
        <w:widowControl/>
        <w:jc w:val="left"/>
      </w:pPr>
    </w:p>
    <w:p w14:paraId="6E4BDAC9" w14:textId="77777777" w:rsidR="003F48C1" w:rsidRDefault="003F48C1">
      <w:pPr>
        <w:widowControl/>
        <w:jc w:val="left"/>
      </w:pPr>
    </w:p>
    <w:p w14:paraId="6F154B00" w14:textId="77777777" w:rsidR="003F48C1" w:rsidRDefault="003F48C1">
      <w:pPr>
        <w:widowControl/>
        <w:jc w:val="left"/>
      </w:pPr>
    </w:p>
    <w:p w14:paraId="1EEB341E" w14:textId="77777777" w:rsidR="003F48C1" w:rsidRDefault="003F48C1">
      <w:pPr>
        <w:widowControl/>
        <w:jc w:val="left"/>
      </w:pPr>
    </w:p>
    <w:p w14:paraId="403B12C7" w14:textId="77777777" w:rsidR="003F48C1" w:rsidRDefault="003F48C1">
      <w:pPr>
        <w:widowControl/>
        <w:jc w:val="left"/>
      </w:pPr>
    </w:p>
    <w:p w14:paraId="354C38C1" w14:textId="77777777" w:rsidR="003F48C1" w:rsidRDefault="003F48C1">
      <w:pPr>
        <w:widowControl/>
        <w:jc w:val="left"/>
      </w:pPr>
    </w:p>
    <w:p w14:paraId="482A237F" w14:textId="77777777" w:rsidR="003F48C1" w:rsidRDefault="001C39C3">
      <w:pPr>
        <w:widowControl/>
        <w:tabs>
          <w:tab w:val="left" w:pos="1884"/>
        </w:tabs>
        <w:jc w:val="left"/>
      </w:pPr>
      <w:r>
        <w:tab/>
      </w:r>
    </w:p>
    <w:p w14:paraId="13A0A1BF" w14:textId="77777777" w:rsidR="003F48C1" w:rsidRDefault="003F48C1">
      <w:pPr>
        <w:widowControl/>
        <w:jc w:val="left"/>
      </w:pPr>
    </w:p>
    <w:p w14:paraId="1469D15D" w14:textId="77777777" w:rsidR="003F48C1" w:rsidRDefault="003F48C1">
      <w:pPr>
        <w:widowControl/>
        <w:jc w:val="left"/>
      </w:pPr>
    </w:p>
    <w:p w14:paraId="3A91A05F" w14:textId="77777777" w:rsidR="003F48C1" w:rsidRDefault="003F48C1">
      <w:pPr>
        <w:widowControl/>
        <w:jc w:val="left"/>
      </w:pPr>
    </w:p>
    <w:p w14:paraId="7FC23034" w14:textId="77777777" w:rsidR="003F48C1" w:rsidRDefault="003F48C1">
      <w:pPr>
        <w:widowControl/>
        <w:jc w:val="left"/>
      </w:pPr>
    </w:p>
    <w:p w14:paraId="57C036F9" w14:textId="77777777" w:rsidR="003F48C1" w:rsidRDefault="001C39C3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6800B4F" wp14:editId="193EAE58">
            <wp:simplePos x="0" y="0"/>
            <wp:positionH relativeFrom="column">
              <wp:posOffset>3928110</wp:posOffset>
            </wp:positionH>
            <wp:positionV relativeFrom="paragraph">
              <wp:posOffset>2582545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77777777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3F48C1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2C72CD24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CS2</w:t>
            </w:r>
            <w:r w:rsidR="000B66AE">
              <w:rPr>
                <w:rFonts w:ascii="宋体" w:hAnsi="宋体"/>
                <w:sz w:val="28"/>
              </w:rPr>
              <w:t>1</w:t>
            </w:r>
            <w:r>
              <w:rPr>
                <w:rFonts w:ascii="宋体" w:hAnsi="宋体"/>
                <w:sz w:val="28"/>
              </w:rPr>
              <w:t>XX</w:t>
            </w:r>
          </w:p>
        </w:tc>
      </w:tr>
      <w:tr w:rsidR="003F48C1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3D10EB9E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</w:t>
            </w:r>
            <w:r w:rsidR="00BA280C">
              <w:rPr>
                <w:rFonts w:ascii="宋体" w:hAnsi="宋体"/>
                <w:sz w:val="28"/>
              </w:rPr>
              <w:t>2</w:t>
            </w:r>
            <w:r w:rsidR="000B66AE">
              <w:rPr>
                <w:rFonts w:ascii="宋体" w:hAnsi="宋体"/>
                <w:sz w:val="28"/>
              </w:rPr>
              <w:t>1</w:t>
            </w:r>
            <w:r w:rsidR="00BA280C">
              <w:rPr>
                <w:rFonts w:ascii="宋体" w:hAnsi="宋体"/>
                <w:sz w:val="28"/>
              </w:rPr>
              <w:t>1</w:t>
            </w:r>
            <w:r>
              <w:rPr>
                <w:rFonts w:ascii="宋体" w:hAnsi="宋体" w:hint="eastAsia"/>
                <w:sz w:val="28"/>
              </w:rPr>
              <w:t>1</w:t>
            </w:r>
            <w:r>
              <w:rPr>
                <w:rFonts w:ascii="宋体" w:hAnsi="宋体"/>
                <w:sz w:val="28"/>
              </w:rPr>
              <w:t>224</w:t>
            </w:r>
          </w:p>
        </w:tc>
      </w:tr>
      <w:tr w:rsidR="003F48C1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77777777" w:rsidR="003F48C1" w:rsidRDefault="00E045AE">
            <w:pPr>
              <w:jc w:val="center"/>
              <w:rPr>
                <w:rFonts w:ascii="宋体" w:hAnsi="宋体"/>
                <w:sz w:val="28"/>
              </w:rPr>
            </w:pPr>
            <w:sdt>
              <w:sdtPr>
                <w:rPr>
                  <w:rFonts w:ascii="宋体" w:hAnsi="宋体" w:hint="eastAsia"/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C39C3">
                  <w:rPr>
                    <w:rFonts w:ascii="宋体" w:hAnsi="宋体" w:hint="eastAsia"/>
                    <w:sz w:val="28"/>
                  </w:rPr>
                  <w:t>郭德纲</w:t>
                </w:r>
              </w:sdtContent>
            </w:sdt>
          </w:p>
        </w:tc>
      </w:tr>
      <w:tr w:rsidR="003F48C1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77777777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1345565666</w:t>
            </w:r>
          </w:p>
        </w:tc>
      </w:tr>
      <w:tr w:rsidR="003F48C1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52954990" w:rsidR="003F48C1" w:rsidRDefault="00E045AE">
            <w:pPr>
              <w:jc w:val="center"/>
              <w:rPr>
                <w:rFonts w:ascii="宋体" w:hAnsi="宋体"/>
                <w:sz w:val="28"/>
              </w:rPr>
            </w:pPr>
            <w:hyperlink r:id="rId17" w:history="1">
              <w:r w:rsidR="001C39C3">
                <w:rPr>
                  <w:rStyle w:val="aff"/>
                  <w:rFonts w:ascii="宋体" w:hAnsi="宋体" w:hint="eastAsia"/>
                  <w:sz w:val="28"/>
                </w:rPr>
                <w:t>13456@qq.com</w:t>
              </w:r>
            </w:hyperlink>
          </w:p>
        </w:tc>
      </w:tr>
      <w:tr w:rsidR="003F48C1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56B8D431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202</w:t>
            </w:r>
            <w:r w:rsidR="000B66AE">
              <w:rPr>
                <w:rFonts w:ascii="宋体" w:hAnsi="宋体"/>
                <w:sz w:val="28"/>
              </w:rPr>
              <w:t>3</w:t>
            </w:r>
            <w:r>
              <w:rPr>
                <w:rFonts w:ascii="宋体" w:hAnsi="宋体" w:hint="eastAsia"/>
                <w:sz w:val="28"/>
              </w:rPr>
              <w:t>-0</w:t>
            </w:r>
            <w:r w:rsidR="000B66AE">
              <w:rPr>
                <w:rFonts w:ascii="宋体" w:hAnsi="宋体"/>
                <w:sz w:val="28"/>
              </w:rPr>
              <w:t>5</w:t>
            </w:r>
            <w:r>
              <w:rPr>
                <w:rFonts w:ascii="宋体" w:hAnsi="宋体" w:hint="eastAsia"/>
                <w:sz w:val="28"/>
              </w:rPr>
              <w:t xml:space="preserve">-30 </w:t>
            </w:r>
          </w:p>
        </w:tc>
      </w:tr>
    </w:tbl>
    <w:p w14:paraId="18494CBA" w14:textId="77777777" w:rsidR="003F48C1" w:rsidRDefault="003F48C1">
      <w:pPr>
        <w:widowControl/>
        <w:jc w:val="left"/>
      </w:pPr>
    </w:p>
    <w:p w14:paraId="4F114C6B" w14:textId="77777777" w:rsidR="003F48C1" w:rsidRDefault="003F48C1">
      <w:pPr>
        <w:widowControl/>
        <w:jc w:val="left"/>
      </w:pPr>
    </w:p>
    <w:p w14:paraId="65AD7E55" w14:textId="77777777" w:rsidR="003F48C1" w:rsidRDefault="003F48C1">
      <w:pPr>
        <w:widowControl/>
        <w:jc w:val="left"/>
      </w:pPr>
    </w:p>
    <w:p w14:paraId="4BD47E6F" w14:textId="77777777" w:rsidR="003F48C1" w:rsidRDefault="003F48C1">
      <w:pPr>
        <w:widowControl/>
        <w:jc w:val="left"/>
      </w:pPr>
    </w:p>
    <w:p w14:paraId="170DDD62" w14:textId="77777777" w:rsidR="003F48C1" w:rsidRDefault="001C39C3">
      <w:pPr>
        <w:widowControl/>
        <w:jc w:val="left"/>
        <w:sectPr w:rsidR="003F48C1">
          <w:headerReference w:type="default" r:id="rId18"/>
          <w:headerReference w:type="first" r:id="rId19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3534A3FA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37310" w14:textId="7A65B53F" w:rsidR="003F48C1" w:rsidRDefault="00BA280C">
      <w:pPr>
        <w:pStyle w:val="10"/>
        <w:numPr>
          <w:ilvl w:val="0"/>
          <w:numId w:val="7"/>
        </w:numPr>
        <w:rPr>
          <w:sz w:val="36"/>
          <w:szCs w:val="36"/>
        </w:rPr>
      </w:pPr>
      <w:bookmarkStart w:id="0" w:name="_Toc134007857"/>
      <w:bookmarkStart w:id="1" w:name="_Toc135227386"/>
      <w:bookmarkStart w:id="2" w:name="_Toc135227508"/>
      <w:bookmarkStart w:id="3" w:name="_Toc135227307"/>
      <w:bookmarkStart w:id="4" w:name="_Toc135229711"/>
      <w:bookmarkStart w:id="5" w:name="_Toc266358959"/>
      <w:bookmarkStart w:id="6" w:name="_Toc450055519"/>
      <w:bookmarkStart w:id="7" w:name="_Toc106345602"/>
      <w:r>
        <w:rPr>
          <w:sz w:val="36"/>
          <w:szCs w:val="36"/>
        </w:rPr>
        <w:lastRenderedPageBreak/>
        <w:t>C</w:t>
      </w:r>
      <w:r w:rsidRPr="00BA280C">
        <w:rPr>
          <w:rFonts w:hint="eastAsia"/>
          <w:sz w:val="36"/>
          <w:szCs w:val="36"/>
        </w:rPr>
        <w:t>PU</w:t>
      </w:r>
      <w:r w:rsidRPr="00BA280C">
        <w:rPr>
          <w:rFonts w:hint="eastAsia"/>
          <w:sz w:val="36"/>
          <w:szCs w:val="36"/>
        </w:rPr>
        <w:t>设计实验</w:t>
      </w:r>
      <w:r w:rsidRPr="00BA280C">
        <w:rPr>
          <w:sz w:val="36"/>
          <w:szCs w:val="36"/>
        </w:rPr>
        <w:commentReference w:id="8"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commentRangeStart w:id="8"/>
      <w:commentRangeEnd w:id="8"/>
    </w:p>
    <w:p w14:paraId="358B6068" w14:textId="77777777" w:rsidR="003F48C1" w:rsidRDefault="001C39C3">
      <w:pPr>
        <w:ind w:firstLineChars="150" w:firstLine="36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只写</w:t>
      </w:r>
      <w:r>
        <w:rPr>
          <w:rFonts w:hint="eastAsia"/>
          <w:b/>
          <w:color w:val="FF0000"/>
          <w:szCs w:val="21"/>
        </w:rPr>
        <w:t>CPU</w:t>
      </w:r>
      <w:r>
        <w:rPr>
          <w:rFonts w:hint="eastAsia"/>
          <w:b/>
          <w:color w:val="FF0000"/>
          <w:szCs w:val="21"/>
        </w:rPr>
        <w:t>设计中“</w:t>
      </w:r>
      <w:r>
        <w:rPr>
          <w:rFonts w:hint="eastAsia"/>
          <w:b/>
          <w:color w:val="FF0000"/>
          <w:szCs w:val="21"/>
        </w:rPr>
        <w:t>MIPS</w:t>
      </w:r>
      <w:r>
        <w:rPr>
          <w:rFonts w:hint="eastAsia"/>
          <w:b/>
          <w:color w:val="FF0000"/>
          <w:szCs w:val="21"/>
        </w:rPr>
        <w:t>现代时序中断机制实现”，总篇幅</w:t>
      </w:r>
      <w:r>
        <w:rPr>
          <w:rFonts w:hint="eastAsia"/>
          <w:b/>
          <w:color w:val="FF0000"/>
          <w:szCs w:val="21"/>
        </w:rPr>
        <w:t>16</w:t>
      </w:r>
      <w:r>
        <w:rPr>
          <w:rFonts w:hint="eastAsia"/>
          <w:b/>
          <w:color w:val="FF0000"/>
          <w:szCs w:val="21"/>
        </w:rPr>
        <w:t>页以内。</w:t>
      </w:r>
    </w:p>
    <w:p w14:paraId="3EFE5816" w14:textId="77777777" w:rsidR="003F48C1" w:rsidRDefault="001C39C3">
      <w:pPr>
        <w:ind w:firstLineChars="150" w:firstLine="36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请仔细阅读所有的批注，阅读理解后删除批注</w:t>
      </w:r>
    </w:p>
    <w:p w14:paraId="6E5BF954" w14:textId="71C2A087" w:rsidR="003F48C1" w:rsidRDefault="001C39C3" w:rsidP="00BA280C">
      <w:pPr>
        <w:ind w:firstLineChars="150" w:firstLine="361"/>
      </w:pPr>
      <w:bookmarkStart w:id="9" w:name="OLE_LINK1"/>
      <w:r>
        <w:rPr>
          <w:rFonts w:hint="eastAsia"/>
          <w:b/>
          <w:color w:val="FF0000"/>
          <w:szCs w:val="21"/>
        </w:rPr>
        <w:t>模板各个标题下面的内容仅是举例，作者应依照自己思想重写该部分内容</w:t>
      </w:r>
      <w:bookmarkStart w:id="10" w:name="_Toc135229748"/>
      <w:bookmarkStart w:id="11" w:name="_Toc266358996"/>
      <w:bookmarkStart w:id="12" w:name="_Toc134007939"/>
      <w:bookmarkStart w:id="13" w:name="_Toc135227344"/>
      <w:bookmarkStart w:id="14" w:name="_Toc135227590"/>
      <w:bookmarkStart w:id="15" w:name="_Toc135227423"/>
      <w:bookmarkEnd w:id="9"/>
    </w:p>
    <w:p w14:paraId="10A4478C" w14:textId="77777777" w:rsidR="003F48C1" w:rsidRDefault="001C39C3">
      <w:pPr>
        <w:ind w:firstLineChars="150" w:firstLine="36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请仔细阅读所有的批注，阅读理解后删除批注</w:t>
      </w:r>
    </w:p>
    <w:p w14:paraId="09597A9D" w14:textId="77777777" w:rsidR="003F48C1" w:rsidRDefault="001C39C3">
      <w:pPr>
        <w:ind w:firstLineChars="150" w:firstLine="36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模板各个标题下面的内容仅是举例，作者应依照自己思想重写该部分内容</w:t>
      </w:r>
    </w:p>
    <w:p w14:paraId="48C187B7" w14:textId="77777777" w:rsidR="003F48C1" w:rsidRDefault="001C39C3">
      <w:pPr>
        <w:pStyle w:val="2"/>
      </w:pPr>
      <w:bookmarkStart w:id="16" w:name="_Toc106345603"/>
      <w:r>
        <w:rPr>
          <w:rFonts w:hint="eastAsia"/>
        </w:rPr>
        <w:t>设计要求</w:t>
      </w:r>
      <w:commentRangeStart w:id="17"/>
      <w:commentRangeEnd w:id="17"/>
      <w:r>
        <w:rPr>
          <w:rStyle w:val="aff0"/>
          <w:rFonts w:ascii="Times New Roman" w:eastAsia="宋体" w:hAnsi="Times New Roman"/>
        </w:rPr>
        <w:commentReference w:id="17"/>
      </w:r>
      <w:bookmarkEnd w:id="16"/>
    </w:p>
    <w:p w14:paraId="2DAB1DBA" w14:textId="77777777" w:rsidR="003F48C1" w:rsidRDefault="001C39C3">
      <w:pPr>
        <w:pStyle w:val="a3"/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平台中现有运算部件构建一个</w:t>
      </w:r>
      <w:r>
        <w:rPr>
          <w:rFonts w:hint="eastAsia"/>
        </w:rPr>
        <w:t>32</w:t>
      </w:r>
      <w:r>
        <w:rPr>
          <w:rFonts w:hint="eastAsia"/>
        </w:rPr>
        <w:t>位运算器，可支持算数加、减、乘、除，逻辑与、或、非、异或运算、逻辑左移、逻辑右移，算术右移运算，支持常用程序状态标志（有符号溢出</w:t>
      </w:r>
      <w:r>
        <w:rPr>
          <w:rFonts w:hint="eastAsia"/>
        </w:rPr>
        <w:t>OF</w:t>
      </w:r>
      <w:r>
        <w:rPr>
          <w:rFonts w:hint="eastAsia"/>
        </w:rPr>
        <w:t>、无符号溢出</w:t>
      </w:r>
      <w:r>
        <w:rPr>
          <w:rFonts w:hint="eastAsia"/>
        </w:rPr>
        <w:t>CF</w:t>
      </w:r>
      <w:r>
        <w:rPr>
          <w:rFonts w:hint="eastAsia"/>
        </w:rPr>
        <w:t>，结果相等</w:t>
      </w:r>
      <w:r>
        <w:rPr>
          <w:rFonts w:hint="eastAsia"/>
        </w:rPr>
        <w:t>Equal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运算器功能以及输入输出引脚见下表，</w:t>
      </w:r>
      <w:r>
        <w:t>在主电路中详细测试自己封装的运算器</w:t>
      </w:r>
      <w:r>
        <w:rPr>
          <w:rFonts w:hint="eastAsia"/>
        </w:rPr>
        <w:t>。</w:t>
      </w:r>
    </w:p>
    <w:p w14:paraId="18A0452F" w14:textId="65BAAB38" w:rsidR="003F48C1" w:rsidRDefault="001C39C3">
      <w:pPr>
        <w:pStyle w:val="a8"/>
        <w:keepNext/>
        <w:spacing w:beforeLines="0" w:before="91" w:afterLines="0" w:after="91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1</w:t>
      </w:r>
      <w:r>
        <w:fldChar w:fldCharType="end"/>
      </w:r>
      <w:r>
        <w:t xml:space="preserve"> 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1"/>
        <w:gridCol w:w="1417"/>
        <w:gridCol w:w="851"/>
        <w:gridCol w:w="3946"/>
      </w:tblGrid>
      <w:tr w:rsidR="003F48C1" w14:paraId="1DA437C1" w14:textId="77777777">
        <w:trPr>
          <w:jc w:val="center"/>
        </w:trPr>
        <w:tc>
          <w:tcPr>
            <w:tcW w:w="1341" w:type="dxa"/>
            <w:tcBorders>
              <w:top w:val="single" w:sz="12" w:space="0" w:color="008000"/>
              <w:bottom w:val="single" w:sz="8" w:space="0" w:color="008000"/>
            </w:tcBorders>
          </w:tcPr>
          <w:p w14:paraId="578AE308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引脚</w:t>
            </w:r>
          </w:p>
        </w:tc>
        <w:tc>
          <w:tcPr>
            <w:tcW w:w="1417" w:type="dxa"/>
            <w:tcBorders>
              <w:top w:val="single" w:sz="12" w:space="0" w:color="008000"/>
              <w:bottom w:val="single" w:sz="8" w:space="0" w:color="008000"/>
            </w:tcBorders>
          </w:tcPr>
          <w:p w14:paraId="06348446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851" w:type="dxa"/>
            <w:tcBorders>
              <w:top w:val="single" w:sz="12" w:space="0" w:color="008000"/>
              <w:bottom w:val="single" w:sz="8" w:space="0" w:color="008000"/>
            </w:tcBorders>
          </w:tcPr>
          <w:p w14:paraId="27C32728" w14:textId="77777777" w:rsidR="003F48C1" w:rsidRDefault="001C39C3">
            <w:pPr>
              <w:pStyle w:val="affb"/>
              <w:ind w:firstLineChars="0" w:firstLine="0"/>
              <w:jc w:val="center"/>
            </w:pPr>
            <w:proofErr w:type="gramStart"/>
            <w:r>
              <w:t>位宽</w:t>
            </w:r>
            <w:proofErr w:type="gramEnd"/>
          </w:p>
        </w:tc>
        <w:tc>
          <w:tcPr>
            <w:tcW w:w="3946" w:type="dxa"/>
            <w:tcBorders>
              <w:top w:val="single" w:sz="12" w:space="0" w:color="008000"/>
              <w:bottom w:val="single" w:sz="8" w:space="0" w:color="008000"/>
            </w:tcBorders>
          </w:tcPr>
          <w:p w14:paraId="04C1E614" w14:textId="77777777" w:rsidR="003F48C1" w:rsidRDefault="001C39C3">
            <w:pPr>
              <w:pStyle w:val="affb"/>
              <w:ind w:firstLineChars="0" w:firstLine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</w:tr>
      <w:tr w:rsidR="003F48C1" w14:paraId="3D2C1035" w14:textId="77777777">
        <w:trPr>
          <w:jc w:val="center"/>
        </w:trPr>
        <w:tc>
          <w:tcPr>
            <w:tcW w:w="1341" w:type="dxa"/>
            <w:tcBorders>
              <w:top w:val="single" w:sz="8" w:space="0" w:color="008000"/>
              <w:bottom w:val="single" w:sz="8" w:space="0" w:color="008000"/>
            </w:tcBorders>
          </w:tcPr>
          <w:p w14:paraId="3FFB9A37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X</w:t>
            </w:r>
          </w:p>
        </w:tc>
        <w:tc>
          <w:tcPr>
            <w:tcW w:w="1417" w:type="dxa"/>
            <w:tcBorders>
              <w:top w:val="single" w:sz="8" w:space="0" w:color="008000"/>
              <w:bottom w:val="single" w:sz="8" w:space="0" w:color="008000"/>
            </w:tcBorders>
          </w:tcPr>
          <w:p w14:paraId="3258052D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输入</w:t>
            </w:r>
          </w:p>
        </w:tc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75CB56FA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14D4A78A" w14:textId="77777777" w:rsidR="003F48C1" w:rsidRDefault="001C39C3">
            <w:pPr>
              <w:pStyle w:val="affb"/>
              <w:ind w:firstLineChars="0" w:firstLine="0"/>
            </w:pPr>
            <w:r>
              <w:t>操作数</w:t>
            </w:r>
            <w:r>
              <w:rPr>
                <w:rFonts w:hint="eastAsia"/>
              </w:rPr>
              <w:t>X</w:t>
            </w:r>
          </w:p>
        </w:tc>
      </w:tr>
      <w:tr w:rsidR="003F48C1" w14:paraId="199ABCF0" w14:textId="77777777">
        <w:trPr>
          <w:jc w:val="center"/>
        </w:trPr>
        <w:tc>
          <w:tcPr>
            <w:tcW w:w="1341" w:type="dxa"/>
            <w:tcBorders>
              <w:top w:val="single" w:sz="8" w:space="0" w:color="008000"/>
              <w:bottom w:val="single" w:sz="8" w:space="0" w:color="008000"/>
            </w:tcBorders>
          </w:tcPr>
          <w:p w14:paraId="5E768822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Y</w:t>
            </w:r>
          </w:p>
        </w:tc>
        <w:tc>
          <w:tcPr>
            <w:tcW w:w="1417" w:type="dxa"/>
            <w:tcBorders>
              <w:top w:val="single" w:sz="8" w:space="0" w:color="008000"/>
              <w:bottom w:val="single" w:sz="8" w:space="0" w:color="008000"/>
            </w:tcBorders>
          </w:tcPr>
          <w:p w14:paraId="04517A1D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输入</w:t>
            </w:r>
          </w:p>
        </w:tc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44C66461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0A05BFC6" w14:textId="77777777" w:rsidR="003F48C1" w:rsidRDefault="001C39C3">
            <w:pPr>
              <w:pStyle w:val="affb"/>
              <w:ind w:firstLineChars="0" w:firstLine="0"/>
            </w:pPr>
            <w:r>
              <w:t>操作数</w:t>
            </w:r>
            <w:r>
              <w:rPr>
                <w:rFonts w:hint="eastAsia"/>
              </w:rPr>
              <w:t>Y</w:t>
            </w:r>
          </w:p>
        </w:tc>
      </w:tr>
      <w:tr w:rsidR="003F48C1" w14:paraId="1DED3B1E" w14:textId="77777777">
        <w:trPr>
          <w:jc w:val="center"/>
        </w:trPr>
        <w:tc>
          <w:tcPr>
            <w:tcW w:w="1341" w:type="dxa"/>
            <w:tcBorders>
              <w:top w:val="single" w:sz="8" w:space="0" w:color="008000"/>
              <w:bottom w:val="single" w:sz="8" w:space="0" w:color="008000"/>
            </w:tcBorders>
          </w:tcPr>
          <w:p w14:paraId="604F0AE4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ALU_OP</w:t>
            </w:r>
          </w:p>
        </w:tc>
        <w:tc>
          <w:tcPr>
            <w:tcW w:w="1417" w:type="dxa"/>
            <w:tcBorders>
              <w:top w:val="single" w:sz="8" w:space="0" w:color="008000"/>
              <w:bottom w:val="single" w:sz="8" w:space="0" w:color="008000"/>
            </w:tcBorders>
          </w:tcPr>
          <w:p w14:paraId="5361C683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输入</w:t>
            </w:r>
          </w:p>
        </w:tc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690968D4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290773AB" w14:textId="77777777" w:rsidR="003F48C1" w:rsidRDefault="001C39C3">
            <w:pPr>
              <w:pStyle w:val="affb"/>
              <w:ind w:firstLineChars="0" w:firstLine="0"/>
            </w:pPr>
            <w:r>
              <w:t>运算器功能码，具体功能见下表</w:t>
            </w:r>
          </w:p>
        </w:tc>
      </w:tr>
      <w:tr w:rsidR="003F48C1" w14:paraId="5BC15E0B" w14:textId="77777777">
        <w:trPr>
          <w:jc w:val="center"/>
        </w:trPr>
        <w:tc>
          <w:tcPr>
            <w:tcW w:w="1341" w:type="dxa"/>
            <w:tcBorders>
              <w:top w:val="single" w:sz="8" w:space="0" w:color="008000"/>
              <w:bottom w:val="single" w:sz="8" w:space="0" w:color="008000"/>
            </w:tcBorders>
          </w:tcPr>
          <w:p w14:paraId="3101B921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Result</w:t>
            </w:r>
          </w:p>
        </w:tc>
        <w:tc>
          <w:tcPr>
            <w:tcW w:w="1417" w:type="dxa"/>
            <w:tcBorders>
              <w:top w:val="single" w:sz="8" w:space="0" w:color="008000"/>
              <w:bottom w:val="single" w:sz="8" w:space="0" w:color="008000"/>
            </w:tcBorders>
          </w:tcPr>
          <w:p w14:paraId="2A27E88D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输出</w:t>
            </w:r>
          </w:p>
        </w:tc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58114097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28E7B2C1" w14:textId="77777777" w:rsidR="003F48C1" w:rsidRDefault="001C39C3">
            <w:pPr>
              <w:pStyle w:val="affb"/>
              <w:ind w:firstLineChars="0" w:firstLine="0"/>
            </w:pPr>
            <w:r>
              <w:t>ALU</w:t>
            </w:r>
            <w:r>
              <w:t>运算结果</w:t>
            </w:r>
          </w:p>
        </w:tc>
      </w:tr>
      <w:tr w:rsidR="003F48C1" w14:paraId="52075341" w14:textId="77777777">
        <w:trPr>
          <w:jc w:val="center"/>
        </w:trPr>
        <w:tc>
          <w:tcPr>
            <w:tcW w:w="1341" w:type="dxa"/>
            <w:tcBorders>
              <w:top w:val="single" w:sz="8" w:space="0" w:color="008000"/>
              <w:bottom w:val="single" w:sz="8" w:space="0" w:color="008000"/>
            </w:tcBorders>
          </w:tcPr>
          <w:p w14:paraId="2441B439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Result2</w:t>
            </w:r>
          </w:p>
        </w:tc>
        <w:tc>
          <w:tcPr>
            <w:tcW w:w="1417" w:type="dxa"/>
            <w:tcBorders>
              <w:top w:val="single" w:sz="8" w:space="0" w:color="008000"/>
              <w:bottom w:val="single" w:sz="8" w:space="0" w:color="008000"/>
            </w:tcBorders>
          </w:tcPr>
          <w:p w14:paraId="07ABBB96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输出</w:t>
            </w:r>
          </w:p>
        </w:tc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62482AE7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05A2CFB7" w14:textId="77777777" w:rsidR="003F48C1" w:rsidRDefault="001C39C3">
            <w:pPr>
              <w:pStyle w:val="affb"/>
              <w:ind w:firstLineChars="0" w:firstLine="0"/>
            </w:pPr>
            <w:r>
              <w:t>ALU</w:t>
            </w:r>
            <w:r>
              <w:t>结果第二部分，用于乘法指令结果高位或除法指令的余数位，其他操作为零</w:t>
            </w:r>
          </w:p>
        </w:tc>
      </w:tr>
    </w:tbl>
    <w:p w14:paraId="4CFFA296" w14:textId="56E66DB9" w:rsidR="003F48C1" w:rsidRDefault="001C39C3">
      <w:pPr>
        <w:pStyle w:val="a8"/>
        <w:keepNext/>
        <w:spacing w:beforeLines="0" w:before="91" w:afterLines="0" w:after="91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2</w:t>
      </w:r>
      <w:r>
        <w:fldChar w:fldCharType="end"/>
      </w:r>
      <w:r>
        <w:t xml:space="preserve"> 运算符功能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4"/>
        <w:gridCol w:w="992"/>
        <w:gridCol w:w="5387"/>
      </w:tblGrid>
      <w:tr w:rsidR="003F48C1" w14:paraId="21A0C72C" w14:textId="77777777">
        <w:trPr>
          <w:jc w:val="center"/>
        </w:trPr>
        <w:tc>
          <w:tcPr>
            <w:tcW w:w="1034" w:type="dxa"/>
            <w:tcBorders>
              <w:top w:val="single" w:sz="12" w:space="0" w:color="008000"/>
              <w:bottom w:val="single" w:sz="8" w:space="0" w:color="008000"/>
            </w:tcBorders>
          </w:tcPr>
          <w:p w14:paraId="060D20FF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ALU</w:t>
            </w:r>
            <w:r>
              <w:t xml:space="preserve"> </w:t>
            </w:r>
            <w:r>
              <w:rPr>
                <w:rFonts w:hint="eastAsia"/>
              </w:rPr>
              <w:t>OP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40B79B92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十进制</w:t>
            </w:r>
          </w:p>
        </w:tc>
        <w:tc>
          <w:tcPr>
            <w:tcW w:w="5387" w:type="dxa"/>
            <w:tcBorders>
              <w:top w:val="single" w:sz="12" w:space="0" w:color="008000"/>
              <w:bottom w:val="single" w:sz="8" w:space="0" w:color="008000"/>
            </w:tcBorders>
          </w:tcPr>
          <w:p w14:paraId="5ED80E13" w14:textId="77777777" w:rsidR="003F48C1" w:rsidRDefault="001C39C3">
            <w:pPr>
              <w:pStyle w:val="affb"/>
            </w:pPr>
            <w:r>
              <w:t>运算</w:t>
            </w:r>
            <w:r>
              <w:rPr>
                <w:rFonts w:hint="eastAsia"/>
              </w:rPr>
              <w:t>功能</w:t>
            </w:r>
          </w:p>
        </w:tc>
      </w:tr>
      <w:tr w:rsidR="003F48C1" w14:paraId="00EAF912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3005956A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0000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6141C059" w14:textId="77777777" w:rsidR="003F48C1" w:rsidRDefault="001C39C3">
            <w:pPr>
              <w:jc w:val="center"/>
            </w:pPr>
            <w:r>
              <w:t>0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  <w:vAlign w:val="center"/>
          </w:tcPr>
          <w:p w14:paraId="327D030E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 &lt;&lt; Y   </w:t>
            </w:r>
            <w:r>
              <w:rPr>
                <w:sz w:val="21"/>
              </w:rPr>
              <w:t>逻辑左移</w:t>
            </w:r>
            <w:r>
              <w:rPr>
                <w:rFonts w:hint="eastAsia"/>
                <w:sz w:val="21"/>
              </w:rPr>
              <w:t xml:space="preserve"> </w:t>
            </w:r>
            <w:r>
              <w:rPr>
                <w:color w:val="FF0000"/>
                <w:sz w:val="21"/>
              </w:rPr>
              <w:t>（</w:t>
            </w:r>
            <w:r>
              <w:rPr>
                <w:color w:val="FF0000"/>
                <w:sz w:val="21"/>
              </w:rPr>
              <w:t>Y</w:t>
            </w:r>
            <w:proofErr w:type="gramStart"/>
            <w:r>
              <w:rPr>
                <w:color w:val="FF0000"/>
                <w:sz w:val="21"/>
              </w:rPr>
              <w:t>取低五位</w:t>
            </w:r>
            <w:proofErr w:type="gramEnd"/>
            <w:r>
              <w:rPr>
                <w:color w:val="FF0000"/>
                <w:sz w:val="21"/>
              </w:rPr>
              <w:t>）</w:t>
            </w:r>
            <w:r>
              <w:rPr>
                <w:sz w:val="21"/>
              </w:rPr>
              <w:t xml:space="preserve">  Result2=0</w:t>
            </w:r>
          </w:p>
        </w:tc>
      </w:tr>
      <w:tr w:rsidR="003F48C1" w14:paraId="0BB04661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5161D7DE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0001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31A33F8F" w14:textId="77777777" w:rsidR="003F48C1" w:rsidRDefault="001C39C3">
            <w:pPr>
              <w:jc w:val="center"/>
            </w:pPr>
            <w:r>
              <w:t>1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  <w:vAlign w:val="center"/>
          </w:tcPr>
          <w:p w14:paraId="5ECA2312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 &gt;&gt;&gt;Y  </w:t>
            </w:r>
            <w:r>
              <w:rPr>
                <w:sz w:val="21"/>
              </w:rPr>
              <w:t>逻辑右移</w:t>
            </w:r>
            <w:r>
              <w:rPr>
                <w:sz w:val="21"/>
              </w:rPr>
              <w:t xml:space="preserve"> </w:t>
            </w:r>
            <w:r>
              <w:rPr>
                <w:color w:val="FF0000"/>
                <w:sz w:val="21"/>
              </w:rPr>
              <w:t>（</w:t>
            </w:r>
            <w:r>
              <w:rPr>
                <w:color w:val="FF0000"/>
                <w:sz w:val="21"/>
              </w:rPr>
              <w:t>Y</w:t>
            </w:r>
            <w:proofErr w:type="gramStart"/>
            <w:r>
              <w:rPr>
                <w:color w:val="FF0000"/>
                <w:sz w:val="21"/>
              </w:rPr>
              <w:t>取低五位</w:t>
            </w:r>
            <w:proofErr w:type="gramEnd"/>
            <w:r>
              <w:rPr>
                <w:color w:val="FF0000"/>
                <w:sz w:val="21"/>
              </w:rPr>
              <w:t>）</w:t>
            </w:r>
            <w:r>
              <w:rPr>
                <w:sz w:val="21"/>
              </w:rPr>
              <w:t xml:space="preserve">  Result2=0</w:t>
            </w:r>
          </w:p>
        </w:tc>
      </w:tr>
      <w:tr w:rsidR="003F48C1" w14:paraId="5418FEA6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0488ACBE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0010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0A579CAA" w14:textId="77777777" w:rsidR="003F48C1" w:rsidRDefault="001C39C3">
            <w:pPr>
              <w:jc w:val="center"/>
            </w:pPr>
            <w:r>
              <w:t>2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  <w:vAlign w:val="center"/>
          </w:tcPr>
          <w:p w14:paraId="5E21DC9B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 &gt;&gt; Y   </w:t>
            </w:r>
            <w:r>
              <w:rPr>
                <w:sz w:val="21"/>
              </w:rPr>
              <w:t>算术右移</w:t>
            </w:r>
            <w:r>
              <w:rPr>
                <w:rFonts w:hint="eastAsia"/>
                <w:sz w:val="21"/>
              </w:rPr>
              <w:t xml:space="preserve"> </w:t>
            </w:r>
            <w:r>
              <w:rPr>
                <w:color w:val="FF0000"/>
                <w:sz w:val="21"/>
              </w:rPr>
              <w:t>（</w:t>
            </w:r>
            <w:r>
              <w:rPr>
                <w:color w:val="FF0000"/>
                <w:sz w:val="21"/>
              </w:rPr>
              <w:t>Y</w:t>
            </w:r>
            <w:proofErr w:type="gramStart"/>
            <w:r>
              <w:rPr>
                <w:color w:val="FF0000"/>
                <w:sz w:val="21"/>
              </w:rPr>
              <w:t>取低五位</w:t>
            </w:r>
            <w:proofErr w:type="gramEnd"/>
            <w:r>
              <w:rPr>
                <w:color w:val="FF0000"/>
                <w:sz w:val="21"/>
              </w:rPr>
              <w:t>）</w:t>
            </w:r>
            <w:r>
              <w:rPr>
                <w:sz w:val="21"/>
              </w:rPr>
              <w:t xml:space="preserve">  Result2=0</w:t>
            </w:r>
          </w:p>
        </w:tc>
      </w:tr>
      <w:tr w:rsidR="003F48C1" w14:paraId="7AFBE457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5DEE0610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0011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0F6B72E6" w14:textId="77777777" w:rsidR="003F48C1" w:rsidRDefault="001C39C3">
            <w:pPr>
              <w:jc w:val="center"/>
            </w:pPr>
            <w:r>
              <w:t>3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  <w:vAlign w:val="center"/>
          </w:tcPr>
          <w:p w14:paraId="2823A84A" w14:textId="77777777" w:rsidR="003F48C1" w:rsidRDefault="001C39C3">
            <w:pPr>
              <w:pStyle w:val="affb"/>
              <w:ind w:firstLineChars="0" w:firstLine="0"/>
              <w:jc w:val="left"/>
            </w:pPr>
            <w:r>
              <w:t xml:space="preserve">Result = (X * Y)[31:0];  Result2 = (X * Y)[63:32] </w:t>
            </w:r>
            <w:r>
              <w:t>有符号</w:t>
            </w:r>
          </w:p>
        </w:tc>
      </w:tr>
      <w:tr w:rsidR="003F48C1" w14:paraId="0664CC4D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2C73C60F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0100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7081E904" w14:textId="77777777" w:rsidR="003F48C1" w:rsidRDefault="001C39C3">
            <w:pPr>
              <w:jc w:val="center"/>
            </w:pPr>
            <w:r>
              <w:t>4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  <w:vAlign w:val="center"/>
          </w:tcPr>
          <w:p w14:paraId="42D527CD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X/Y;   Result2 = X%Y  </w:t>
            </w:r>
            <w:r>
              <w:rPr>
                <w:sz w:val="21"/>
              </w:rPr>
              <w:t>无符号</w:t>
            </w:r>
          </w:p>
        </w:tc>
      </w:tr>
      <w:tr w:rsidR="003F48C1" w14:paraId="60664ECF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63FE5DDE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0101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3063FAD2" w14:textId="77777777" w:rsidR="003F48C1" w:rsidRDefault="001C39C3">
            <w:pPr>
              <w:jc w:val="center"/>
            </w:pPr>
            <w:r>
              <w:t>5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  <w:vAlign w:val="center"/>
          </w:tcPr>
          <w:p w14:paraId="069A16B8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 + </w:t>
            </w:r>
            <w:proofErr w:type="gramStart"/>
            <w:r>
              <w:rPr>
                <w:sz w:val="21"/>
              </w:rPr>
              <w:t>Y  Result</w:t>
            </w:r>
            <w:proofErr w:type="gramEnd"/>
            <w:r>
              <w:rPr>
                <w:sz w:val="21"/>
              </w:rPr>
              <w:t xml:space="preserve">2=0  (Set OF/CF)   </w:t>
            </w:r>
          </w:p>
        </w:tc>
      </w:tr>
      <w:tr w:rsidR="003F48C1" w14:paraId="7C84DB4D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nil"/>
            </w:tcBorders>
          </w:tcPr>
          <w:p w14:paraId="4FEA3D5B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92" w:type="dxa"/>
            <w:tcBorders>
              <w:top w:val="single" w:sz="8" w:space="0" w:color="008000"/>
              <w:bottom w:val="nil"/>
            </w:tcBorders>
          </w:tcPr>
          <w:p w14:paraId="6840A3F3" w14:textId="77777777" w:rsidR="003F48C1" w:rsidRDefault="001C39C3">
            <w:pPr>
              <w:jc w:val="center"/>
            </w:pPr>
            <w:r>
              <w:t>6</w:t>
            </w:r>
          </w:p>
        </w:tc>
        <w:tc>
          <w:tcPr>
            <w:tcW w:w="5387" w:type="dxa"/>
            <w:tcBorders>
              <w:top w:val="single" w:sz="8" w:space="0" w:color="008000"/>
              <w:bottom w:val="nil"/>
            </w:tcBorders>
            <w:vAlign w:val="center"/>
          </w:tcPr>
          <w:p w14:paraId="12DE7D98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 - </w:t>
            </w:r>
            <w:proofErr w:type="gramStart"/>
            <w:r>
              <w:rPr>
                <w:sz w:val="21"/>
              </w:rPr>
              <w:t>Y  Result</w:t>
            </w:r>
            <w:proofErr w:type="gramEnd"/>
            <w:r>
              <w:rPr>
                <w:sz w:val="21"/>
              </w:rPr>
              <w:t>2=0  (Set OF/CF)</w:t>
            </w:r>
          </w:p>
        </w:tc>
      </w:tr>
      <w:tr w:rsidR="003F48C1" w14:paraId="35DD6B79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nil"/>
            </w:tcBorders>
          </w:tcPr>
          <w:p w14:paraId="0FDE03D3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0111</w:t>
            </w:r>
          </w:p>
        </w:tc>
        <w:tc>
          <w:tcPr>
            <w:tcW w:w="992" w:type="dxa"/>
            <w:tcBorders>
              <w:top w:val="single" w:sz="8" w:space="0" w:color="008000"/>
              <w:bottom w:val="nil"/>
            </w:tcBorders>
          </w:tcPr>
          <w:p w14:paraId="53456A07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7</w:t>
            </w:r>
          </w:p>
        </w:tc>
        <w:tc>
          <w:tcPr>
            <w:tcW w:w="5387" w:type="dxa"/>
            <w:tcBorders>
              <w:top w:val="single" w:sz="8" w:space="0" w:color="008000"/>
              <w:bottom w:val="nil"/>
            </w:tcBorders>
            <w:vAlign w:val="center"/>
          </w:tcPr>
          <w:p w14:paraId="2901671C" w14:textId="77777777" w:rsidR="003F48C1" w:rsidRDefault="001C39C3">
            <w:pPr>
              <w:jc w:val="left"/>
              <w:rPr>
                <w:sz w:val="21"/>
              </w:rPr>
            </w:pPr>
            <w:r>
              <w:rPr>
                <w:sz w:val="21"/>
              </w:rPr>
              <w:t xml:space="preserve">Result = X &amp; </w:t>
            </w:r>
            <w:proofErr w:type="gramStart"/>
            <w:r>
              <w:rPr>
                <w:sz w:val="21"/>
              </w:rPr>
              <w:t>Y  Result</w:t>
            </w:r>
            <w:proofErr w:type="gramEnd"/>
            <w:r>
              <w:rPr>
                <w:sz w:val="21"/>
              </w:rPr>
              <w:t xml:space="preserve">2=0  </w:t>
            </w:r>
          </w:p>
        </w:tc>
      </w:tr>
      <w:tr w:rsidR="003F48C1" w14:paraId="62231E52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nil"/>
            </w:tcBorders>
          </w:tcPr>
          <w:p w14:paraId="0A70D3AE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>00</w:t>
            </w:r>
            <w:r>
              <w:t>0</w:t>
            </w:r>
          </w:p>
        </w:tc>
        <w:tc>
          <w:tcPr>
            <w:tcW w:w="992" w:type="dxa"/>
            <w:tcBorders>
              <w:top w:val="single" w:sz="8" w:space="0" w:color="008000"/>
              <w:bottom w:val="nil"/>
            </w:tcBorders>
          </w:tcPr>
          <w:p w14:paraId="25758212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387" w:type="dxa"/>
            <w:tcBorders>
              <w:top w:val="single" w:sz="8" w:space="0" w:color="008000"/>
              <w:bottom w:val="nil"/>
            </w:tcBorders>
          </w:tcPr>
          <w:p w14:paraId="280BA76F" w14:textId="77777777" w:rsidR="003F48C1" w:rsidRDefault="001C39C3">
            <w:pPr>
              <w:rPr>
                <w:sz w:val="21"/>
              </w:rPr>
            </w:pPr>
            <w:r>
              <w:rPr>
                <w:sz w:val="21"/>
              </w:rPr>
              <w:t xml:space="preserve">Result = X | </w:t>
            </w:r>
            <w:proofErr w:type="gramStart"/>
            <w:r>
              <w:rPr>
                <w:sz w:val="21"/>
              </w:rPr>
              <w:t>Y  Result</w:t>
            </w:r>
            <w:proofErr w:type="gramEnd"/>
            <w:r>
              <w:rPr>
                <w:sz w:val="21"/>
              </w:rPr>
              <w:t>2=0</w:t>
            </w:r>
          </w:p>
        </w:tc>
      </w:tr>
      <w:tr w:rsidR="003F48C1" w14:paraId="3FE8C851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nil"/>
            </w:tcBorders>
          </w:tcPr>
          <w:p w14:paraId="784F1730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>00</w:t>
            </w:r>
            <w:r>
              <w:t>1</w:t>
            </w:r>
          </w:p>
        </w:tc>
        <w:tc>
          <w:tcPr>
            <w:tcW w:w="992" w:type="dxa"/>
            <w:tcBorders>
              <w:top w:val="single" w:sz="8" w:space="0" w:color="008000"/>
              <w:bottom w:val="nil"/>
            </w:tcBorders>
          </w:tcPr>
          <w:p w14:paraId="0D397FC1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9</w:t>
            </w:r>
          </w:p>
        </w:tc>
        <w:tc>
          <w:tcPr>
            <w:tcW w:w="5387" w:type="dxa"/>
            <w:tcBorders>
              <w:top w:val="single" w:sz="8" w:space="0" w:color="008000"/>
              <w:bottom w:val="nil"/>
            </w:tcBorders>
          </w:tcPr>
          <w:p w14:paraId="71E6D791" w14:textId="77777777" w:rsidR="003F48C1" w:rsidRDefault="001C39C3">
            <w:pPr>
              <w:rPr>
                <w:sz w:val="21"/>
              </w:rPr>
            </w:pPr>
            <w:r>
              <w:rPr>
                <w:sz w:val="21"/>
              </w:rPr>
              <w:t>Result = X</w:t>
            </w:r>
            <w:r>
              <w:rPr>
                <w:rFonts w:ascii="宋体" w:hAnsi="宋体" w:hint="eastAsia"/>
                <w:sz w:val="21"/>
              </w:rPr>
              <w:t>⊕</w:t>
            </w:r>
            <w:r>
              <w:rPr>
                <w:sz w:val="21"/>
              </w:rPr>
              <w:t>Y  Result2=0</w:t>
            </w:r>
          </w:p>
        </w:tc>
      </w:tr>
      <w:tr w:rsidR="003F48C1" w14:paraId="16F8CD02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6059A1F7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69A77910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10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</w:tcPr>
          <w:p w14:paraId="58DC5013" w14:textId="77777777" w:rsidR="003F48C1" w:rsidRDefault="001C39C3">
            <w:pPr>
              <w:rPr>
                <w:sz w:val="21"/>
              </w:rPr>
            </w:pPr>
            <w:r>
              <w:rPr>
                <w:sz w:val="21"/>
              </w:rPr>
              <w:t xml:space="preserve">Result = </w:t>
            </w:r>
            <w:proofErr w:type="gramStart"/>
            <w:r>
              <w:rPr>
                <w:sz w:val="21"/>
              </w:rPr>
              <w:t>~(</w:t>
            </w:r>
            <w:proofErr w:type="gramEnd"/>
            <w:r>
              <w:rPr>
                <w:sz w:val="21"/>
              </w:rPr>
              <w:t>X |Y) Result2=0</w:t>
            </w:r>
          </w:p>
        </w:tc>
      </w:tr>
      <w:tr w:rsidR="003F48C1" w14:paraId="0A98FF5F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61DD92FA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0C5C6514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11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</w:tcPr>
          <w:p w14:paraId="4F9E6517" w14:textId="77777777" w:rsidR="003F48C1" w:rsidRDefault="001C39C3">
            <w:pPr>
              <w:rPr>
                <w:rFonts w:ascii="Calibri" w:hAnsi="Calibri"/>
                <w:sz w:val="21"/>
                <w:szCs w:val="22"/>
              </w:rPr>
            </w:pPr>
            <w:r>
              <w:rPr>
                <w:rFonts w:ascii="Calibri" w:hAnsi="Calibri"/>
                <w:sz w:val="21"/>
                <w:szCs w:val="22"/>
              </w:rPr>
              <w:t>Result = (X &lt; Y</w:t>
            </w:r>
            <w:proofErr w:type="gramStart"/>
            <w:r>
              <w:rPr>
                <w:rFonts w:ascii="Calibri" w:hAnsi="Calibri"/>
                <w:sz w:val="21"/>
                <w:szCs w:val="22"/>
              </w:rPr>
              <w:t>) ?</w:t>
            </w:r>
            <w:proofErr w:type="gramEnd"/>
            <w:r>
              <w:rPr>
                <w:rFonts w:ascii="Calibri" w:hAnsi="Calibri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sz w:val="21"/>
                <w:szCs w:val="22"/>
              </w:rPr>
              <w:t>1 :</w:t>
            </w:r>
            <w:proofErr w:type="gramEnd"/>
            <w:r>
              <w:rPr>
                <w:rFonts w:ascii="Calibri" w:hAnsi="Calibri"/>
                <w:sz w:val="21"/>
                <w:szCs w:val="22"/>
              </w:rPr>
              <w:t xml:space="preserve"> 0 Signed  Result2=0</w:t>
            </w:r>
          </w:p>
        </w:tc>
      </w:tr>
      <w:tr w:rsidR="003F48C1" w14:paraId="0492884C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2A899516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11</w:t>
            </w: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7B2941F5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12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</w:tcPr>
          <w:p w14:paraId="78D45374" w14:textId="77777777" w:rsidR="003F48C1" w:rsidRDefault="001C39C3">
            <w:pPr>
              <w:rPr>
                <w:rFonts w:ascii="Calibri" w:hAnsi="Calibri"/>
                <w:sz w:val="21"/>
                <w:szCs w:val="22"/>
              </w:rPr>
            </w:pPr>
            <w:r>
              <w:rPr>
                <w:rFonts w:ascii="Calibri" w:hAnsi="Calibri"/>
                <w:sz w:val="21"/>
                <w:szCs w:val="22"/>
              </w:rPr>
              <w:t>Result = (X &lt; Y</w:t>
            </w:r>
            <w:proofErr w:type="gramStart"/>
            <w:r>
              <w:rPr>
                <w:rFonts w:ascii="Calibri" w:hAnsi="Calibri"/>
                <w:sz w:val="21"/>
                <w:szCs w:val="22"/>
              </w:rPr>
              <w:t>) ?</w:t>
            </w:r>
            <w:proofErr w:type="gramEnd"/>
            <w:r>
              <w:rPr>
                <w:rFonts w:ascii="Calibri" w:hAnsi="Calibri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Calibri" w:hAnsi="Calibri"/>
                <w:sz w:val="21"/>
                <w:szCs w:val="22"/>
              </w:rPr>
              <w:t>1 :</w:t>
            </w:r>
            <w:proofErr w:type="gramEnd"/>
            <w:r>
              <w:rPr>
                <w:rFonts w:ascii="Calibri" w:hAnsi="Calibri"/>
                <w:sz w:val="21"/>
                <w:szCs w:val="22"/>
              </w:rPr>
              <w:t xml:space="preserve"> 0 Unsigned Result2=0</w:t>
            </w:r>
          </w:p>
        </w:tc>
      </w:tr>
      <w:tr w:rsidR="003F48C1" w14:paraId="0EB96095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04838888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11</w:t>
            </w: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4519705E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13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</w:tcPr>
          <w:p w14:paraId="7BF8B15E" w14:textId="77777777" w:rsidR="003F48C1" w:rsidRDefault="001C39C3">
            <w:pPr>
              <w:rPr>
                <w:rFonts w:ascii="Calibri" w:hAnsi="Calibri"/>
                <w:sz w:val="21"/>
                <w:szCs w:val="22"/>
              </w:rPr>
            </w:pPr>
            <w:r>
              <w:rPr>
                <w:rFonts w:ascii="Calibri" w:hAnsi="Calibri"/>
                <w:sz w:val="21"/>
                <w:szCs w:val="22"/>
              </w:rPr>
              <w:t>Result = Result2=0</w:t>
            </w:r>
          </w:p>
        </w:tc>
      </w:tr>
      <w:tr w:rsidR="003F48C1" w14:paraId="5646E0AB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8" w:space="0" w:color="008000"/>
            </w:tcBorders>
          </w:tcPr>
          <w:p w14:paraId="78BAEA4D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1110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35BB7253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14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8" w:space="0" w:color="008000"/>
            </w:tcBorders>
          </w:tcPr>
          <w:p w14:paraId="731DB8C9" w14:textId="77777777" w:rsidR="003F48C1" w:rsidRDefault="001C39C3">
            <w:pPr>
              <w:rPr>
                <w:rFonts w:ascii="Calibri" w:hAnsi="Calibri"/>
                <w:sz w:val="21"/>
                <w:szCs w:val="22"/>
              </w:rPr>
            </w:pPr>
            <w:r>
              <w:rPr>
                <w:rFonts w:ascii="Calibri" w:hAnsi="Calibri"/>
                <w:sz w:val="21"/>
                <w:szCs w:val="22"/>
              </w:rPr>
              <w:t>Result = Result2=0</w:t>
            </w:r>
          </w:p>
        </w:tc>
      </w:tr>
      <w:tr w:rsidR="003F48C1" w14:paraId="34DD3950" w14:textId="77777777">
        <w:trPr>
          <w:jc w:val="center"/>
        </w:trPr>
        <w:tc>
          <w:tcPr>
            <w:tcW w:w="1034" w:type="dxa"/>
            <w:tcBorders>
              <w:top w:val="single" w:sz="8" w:space="0" w:color="008000"/>
              <w:bottom w:val="single" w:sz="12" w:space="0" w:color="008000"/>
            </w:tcBorders>
          </w:tcPr>
          <w:p w14:paraId="7825DE74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1111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12" w:space="0" w:color="008000"/>
            </w:tcBorders>
          </w:tcPr>
          <w:p w14:paraId="5FD3FC47" w14:textId="77777777" w:rsidR="003F48C1" w:rsidRDefault="001C39C3">
            <w:pPr>
              <w:pStyle w:val="affb"/>
              <w:ind w:firstLineChars="0" w:firstLine="0"/>
              <w:jc w:val="center"/>
            </w:pPr>
            <w:r>
              <w:t>15</w:t>
            </w:r>
          </w:p>
        </w:tc>
        <w:tc>
          <w:tcPr>
            <w:tcW w:w="5387" w:type="dxa"/>
            <w:tcBorders>
              <w:top w:val="single" w:sz="8" w:space="0" w:color="008000"/>
              <w:bottom w:val="single" w:sz="12" w:space="0" w:color="008000"/>
            </w:tcBorders>
          </w:tcPr>
          <w:p w14:paraId="62821E9C" w14:textId="77777777" w:rsidR="003F48C1" w:rsidRDefault="001C39C3">
            <w:pPr>
              <w:rPr>
                <w:rFonts w:ascii="Calibri" w:hAnsi="Calibri"/>
                <w:sz w:val="21"/>
                <w:szCs w:val="22"/>
              </w:rPr>
            </w:pPr>
            <w:r>
              <w:rPr>
                <w:rFonts w:ascii="Calibri" w:hAnsi="Calibri"/>
                <w:sz w:val="21"/>
                <w:szCs w:val="22"/>
              </w:rPr>
              <w:t>Result = Result2=0</w:t>
            </w:r>
          </w:p>
        </w:tc>
      </w:tr>
    </w:tbl>
    <w:p w14:paraId="25EC8875" w14:textId="77777777" w:rsidR="003F48C1" w:rsidRDefault="001C39C3">
      <w:pPr>
        <w:pStyle w:val="2"/>
      </w:pPr>
      <w:bookmarkStart w:id="18" w:name="_Toc106345604"/>
      <w:r>
        <w:rPr>
          <w:rFonts w:hint="eastAsia"/>
        </w:rPr>
        <w:t>方案设计</w:t>
      </w:r>
      <w:bookmarkEnd w:id="18"/>
    </w:p>
    <w:p w14:paraId="7E3BB489" w14:textId="77777777" w:rsidR="003F48C1" w:rsidRDefault="001C39C3">
      <w:pPr>
        <w:pStyle w:val="30"/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XXX</w:t>
      </w:r>
    </w:p>
    <w:p w14:paraId="5389E946" w14:textId="77777777" w:rsidR="003F48C1" w:rsidRDefault="001C39C3">
      <w:pPr>
        <w:pStyle w:val="a3"/>
        <w:ind w:firstLineChars="0"/>
        <w:rPr>
          <w:color w:val="FF0000"/>
        </w:rPr>
      </w:pPr>
      <w:commentRangeStart w:id="19"/>
      <w:r>
        <w:rPr>
          <w:rFonts w:hint="eastAsia"/>
          <w:color w:val="FF0000"/>
        </w:rPr>
        <w:t>所有方案应将设计思路和设计原理、过程写清楚，为什么这样设计，各部件之间的关系，仅仅粘贴一张电路图是不合格的报告。</w:t>
      </w:r>
      <w:commentRangeEnd w:id="19"/>
      <w:r>
        <w:rPr>
          <w:rStyle w:val="aff0"/>
        </w:rPr>
        <w:commentReference w:id="19"/>
      </w:r>
    </w:p>
    <w:p w14:paraId="2A38A430" w14:textId="77777777" w:rsidR="003F48C1" w:rsidRDefault="001C39C3">
      <w:pPr>
        <w:pStyle w:val="30"/>
        <w:spacing w:beforeLines="0" w:before="229" w:afterLines="0" w:after="229"/>
      </w:pPr>
      <w:r>
        <w:rPr>
          <w:rFonts w:hint="eastAsia"/>
          <w:bCs w:val="0"/>
        </w:rPr>
        <w:lastRenderedPageBreak/>
        <w:t>XXX</w:t>
      </w:r>
    </w:p>
    <w:p w14:paraId="59FF8234" w14:textId="77777777" w:rsidR="003F48C1" w:rsidRDefault="001C39C3">
      <w:pPr>
        <w:pStyle w:val="30"/>
        <w:spacing w:beforeLines="0" w:before="229" w:afterLines="0" w:after="229"/>
      </w:pPr>
      <w:r>
        <w:rPr>
          <w:rFonts w:hint="eastAsia"/>
          <w:bCs w:val="0"/>
        </w:rPr>
        <w:t>XXX</w:t>
      </w:r>
    </w:p>
    <w:p w14:paraId="3A32EAA5" w14:textId="77777777" w:rsidR="003F48C1" w:rsidRDefault="001C39C3">
      <w:pPr>
        <w:pStyle w:val="a3"/>
        <w:keepNext/>
        <w:ind w:firstLineChars="0" w:firstLine="0"/>
      </w:pPr>
      <w:commentRangeStart w:id="20"/>
      <w:r>
        <w:rPr>
          <w:rFonts w:hint="eastAsia"/>
          <w:noProof/>
        </w:rPr>
        <w:drawing>
          <wp:inline distT="0" distB="0" distL="0" distR="0" wp14:anchorId="3F83760D" wp14:editId="3154AE76">
            <wp:extent cx="5605780" cy="3816350"/>
            <wp:effectExtent l="0" t="0" r="0" b="0"/>
            <wp:docPr id="13" name="图片 8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tes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rPr>
          <w:rStyle w:val="aff0"/>
        </w:rPr>
        <w:commentReference w:id="20"/>
      </w:r>
    </w:p>
    <w:p w14:paraId="68764150" w14:textId="1BC312CB" w:rsidR="003F48C1" w:rsidRDefault="001C39C3">
      <w:pPr>
        <w:pStyle w:val="a8"/>
        <w:spacing w:before="91" w:after="91"/>
        <w:rPr>
          <w:szCs w:val="21"/>
        </w:rPr>
      </w:pPr>
      <w:r>
        <w:t>图</w:t>
      </w:r>
      <w:r w:rsidR="00E045AE">
        <w:rPr>
          <w:noProof/>
        </w:rPr>
        <w:fldChar w:fldCharType="begin"/>
      </w:r>
      <w:r w:rsidR="00E045AE">
        <w:rPr>
          <w:noProof/>
        </w:rPr>
        <w:instrText xml:space="preserve"> STYLEREF 1 \s </w:instrText>
      </w:r>
      <w:r w:rsidR="00E045AE">
        <w:rPr>
          <w:noProof/>
        </w:rPr>
        <w:fldChar w:fldCharType="separate"/>
      </w:r>
      <w:r w:rsidR="00FE0EF7">
        <w:rPr>
          <w:noProof/>
        </w:rPr>
        <w:t>1</w:t>
      </w:r>
      <w:r w:rsidR="00E045AE">
        <w:rPr>
          <w:noProof/>
        </w:rPr>
        <w:fldChar w:fldCharType="end"/>
      </w:r>
      <w:r>
        <w:rPr>
          <w:rFonts w:hint="eastAsia"/>
        </w:rPr>
        <w:t>-</w:t>
      </w:r>
      <w:r w:rsidR="00E045AE">
        <w:rPr>
          <w:noProof/>
        </w:rPr>
        <w:fldChar w:fldCharType="begin"/>
      </w:r>
      <w:r w:rsidR="00E045AE">
        <w:rPr>
          <w:noProof/>
        </w:rPr>
        <w:instrText xml:space="preserve"> SEQ </w:instrText>
      </w:r>
      <w:r w:rsidR="00E045AE">
        <w:rPr>
          <w:noProof/>
        </w:rPr>
        <w:instrText>图</w:instrText>
      </w:r>
      <w:r w:rsidR="00E045AE">
        <w:rPr>
          <w:noProof/>
        </w:rPr>
        <w:instrText xml:space="preserve"> \* ARABIC \s 1 </w:instrText>
      </w:r>
      <w:r w:rsidR="00E045AE">
        <w:rPr>
          <w:noProof/>
        </w:rPr>
        <w:fldChar w:fldCharType="separate"/>
      </w:r>
      <w:r w:rsidR="00FE0EF7">
        <w:rPr>
          <w:noProof/>
        </w:rPr>
        <w:t>1</w:t>
      </w:r>
      <w:r w:rsidR="00E045AE">
        <w:rPr>
          <w:noProof/>
        </w:rPr>
        <w:fldChar w:fldCharType="end"/>
      </w:r>
      <w:commentRangeStart w:id="21"/>
      <w:r>
        <w:rPr>
          <w:rFonts w:hint="eastAsia"/>
        </w:rPr>
        <w:t xml:space="preserve"> </w:t>
      </w:r>
      <w:r>
        <w:rPr>
          <w:rFonts w:hint="eastAsia"/>
          <w:szCs w:val="21"/>
        </w:rPr>
        <w:t>总体结构图</w:t>
      </w:r>
      <w:commentRangeEnd w:id="21"/>
      <w:r>
        <w:commentReference w:id="21"/>
      </w:r>
    </w:p>
    <w:p w14:paraId="763F2608" w14:textId="77777777" w:rsidR="003F48C1" w:rsidRDefault="001C39C3">
      <w:pPr>
        <w:pStyle w:val="2"/>
      </w:pPr>
      <w:bookmarkStart w:id="22" w:name="_Toc106345605"/>
      <w:r>
        <w:rPr>
          <w:rFonts w:hint="eastAsia"/>
        </w:rPr>
        <w:t>实验步骤</w:t>
      </w:r>
      <w:bookmarkEnd w:id="22"/>
    </w:p>
    <w:p w14:paraId="6FA30A3F" w14:textId="77777777" w:rsidR="003F48C1" w:rsidRDefault="001C3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XXX </w:t>
      </w:r>
    </w:p>
    <w:p w14:paraId="5CCD1124" w14:textId="77777777" w:rsidR="003F48C1" w:rsidRDefault="001C3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XXX </w:t>
      </w:r>
    </w:p>
    <w:p w14:paraId="42176E77" w14:textId="77777777" w:rsidR="003F48C1" w:rsidRDefault="001C3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XX</w:t>
      </w:r>
      <w:r>
        <w:t xml:space="preserve">X </w:t>
      </w:r>
    </w:p>
    <w:p w14:paraId="17F5A3A6" w14:textId="77777777" w:rsidR="003F48C1" w:rsidRDefault="001C39C3">
      <w:pPr>
        <w:pStyle w:val="2"/>
      </w:pPr>
      <w:bookmarkStart w:id="23" w:name="_Toc106345606"/>
      <w:r>
        <w:rPr>
          <w:rFonts w:hint="eastAsia"/>
        </w:rPr>
        <w:t>故障与调试</w:t>
      </w:r>
      <w:bookmarkEnd w:id="23"/>
    </w:p>
    <w:p w14:paraId="4593D7AB" w14:textId="77777777" w:rsidR="003F48C1" w:rsidRDefault="001C39C3">
      <w:pPr>
        <w:pStyle w:val="30"/>
        <w:keepNext w:val="0"/>
        <w:keepLines w:val="0"/>
        <w:spacing w:beforeLines="0" w:before="229" w:afterLines="0" w:after="229"/>
      </w:pPr>
      <w:r>
        <w:rPr>
          <w:rFonts w:hint="eastAsia"/>
        </w:rPr>
        <w:t>接口处数据传输问题</w:t>
      </w:r>
    </w:p>
    <w:p w14:paraId="53C59615" w14:textId="77777777" w:rsidR="003F48C1" w:rsidRDefault="001C39C3">
      <w:pPr>
        <w:pStyle w:val="a3"/>
        <w:ind w:firstLine="482"/>
      </w:pPr>
      <w:r>
        <w:rPr>
          <w:rFonts w:hint="eastAsia"/>
          <w:b/>
        </w:rPr>
        <w:t>故障现象：</w:t>
      </w:r>
      <w:r>
        <w:rPr>
          <w:rFonts w:hint="eastAsia"/>
        </w:rPr>
        <w:t>执行</w:t>
      </w:r>
      <w:r>
        <w:rPr>
          <w:rFonts w:hint="eastAsia"/>
        </w:rPr>
        <w:t>halt</w:t>
      </w:r>
      <w:r>
        <w:rPr>
          <w:rFonts w:hint="eastAsia"/>
        </w:rPr>
        <w:t>指令时控制信号无法通过</w:t>
      </w:r>
      <w:r>
        <w:rPr>
          <w:rFonts w:hint="eastAsia"/>
        </w:rPr>
        <w:t>ID/EX</w:t>
      </w:r>
      <w:r>
        <w:rPr>
          <w:rFonts w:hint="eastAsia"/>
        </w:rPr>
        <w:t>接口。</w:t>
      </w:r>
    </w:p>
    <w:p w14:paraId="5E1B9119" w14:textId="77777777" w:rsidR="003F48C1" w:rsidRDefault="001C39C3">
      <w:pPr>
        <w:pStyle w:val="a3"/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B5A143" wp14:editId="0AF84A41">
            <wp:extent cx="5613400" cy="2695575"/>
            <wp:effectExtent l="0" t="0" r="0" b="0"/>
            <wp:docPr id="12" name="图片 9" descr="bu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bug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5461" w14:textId="3AAE85B3" w:rsidR="003F48C1" w:rsidRDefault="001C39C3">
      <w:pPr>
        <w:pStyle w:val="a8"/>
        <w:spacing w:before="91" w:after="91"/>
      </w:pPr>
      <w:bookmarkStart w:id="24" w:name="_Ref45005849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1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2</w:t>
      </w:r>
      <w:r>
        <w:fldChar w:fldCharType="end"/>
      </w:r>
      <w:bookmarkEnd w:id="24"/>
      <w:r>
        <w:t xml:space="preserve"> XXX图</w:t>
      </w:r>
    </w:p>
    <w:p w14:paraId="55A40772" w14:textId="4B08C83D" w:rsidR="003F48C1" w:rsidRDefault="001C39C3">
      <w:pPr>
        <w:pStyle w:val="a3"/>
        <w:ind w:firstLine="482"/>
      </w:pPr>
      <w:r>
        <w:rPr>
          <w:rFonts w:hint="eastAsia"/>
          <w:b/>
        </w:rPr>
        <w:t>原因分析：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_Ref450058497 \h</w:instrText>
      </w:r>
      <w:r>
        <w:instrText xml:space="preserve"> </w:instrText>
      </w:r>
      <w:r>
        <w:fldChar w:fldCharType="separate"/>
      </w:r>
      <w:r w:rsidR="00FE0EF7">
        <w:rPr>
          <w:rFonts w:hint="eastAsia"/>
        </w:rPr>
        <w:t>图</w:t>
      </w:r>
      <w:r w:rsidR="00FE0EF7">
        <w:rPr>
          <w:noProof/>
        </w:rPr>
        <w:t>1</w:t>
      </w:r>
      <w:r w:rsidR="00FE0EF7">
        <w:rPr>
          <w:rFonts w:hint="eastAsia"/>
        </w:rPr>
        <w:t>-</w:t>
      </w:r>
      <w:r w:rsidR="00FE0EF7">
        <w:rPr>
          <w:noProof/>
        </w:rPr>
        <w:t>2</w:t>
      </w:r>
      <w:r>
        <w:fldChar w:fldCharType="end"/>
      </w:r>
      <w:r>
        <w:rPr>
          <w:rFonts w:hint="eastAsia"/>
        </w:rPr>
        <w:t>，寄存器设置为上升沿刷新，但当</w:t>
      </w:r>
      <w:r>
        <w:rPr>
          <w:rFonts w:hint="eastAsia"/>
        </w:rPr>
        <w:t>D</w:t>
      </w:r>
      <w:r>
        <w:rPr>
          <w:rFonts w:hint="eastAsia"/>
        </w:rPr>
        <w:t>端有输入且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变化一个周期后寄存器中的数据仍然没有改变，检查时注意到此时</w:t>
      </w:r>
      <w:proofErr w:type="spellStart"/>
      <w:r>
        <w:rPr>
          <w:rFonts w:hint="eastAsia"/>
        </w:rPr>
        <w:t>ALUControl</w:t>
      </w:r>
      <w:proofErr w:type="spellEnd"/>
      <w:r>
        <w:rPr>
          <w:rFonts w:hint="eastAsia"/>
        </w:rPr>
        <w:t>端输入的值为不确定，这是由于在控制器电路中未给</w:t>
      </w:r>
      <w:r>
        <w:rPr>
          <w:rFonts w:hint="eastAsia"/>
        </w:rPr>
        <w:t>halt</w:t>
      </w:r>
      <w:r>
        <w:rPr>
          <w:rFonts w:hint="eastAsia"/>
        </w:rPr>
        <w:t>指令相应的</w:t>
      </w:r>
      <w:proofErr w:type="spellStart"/>
      <w:r>
        <w:rPr>
          <w:rFonts w:hint="eastAsia"/>
        </w:rPr>
        <w:t>ALUControl</w:t>
      </w:r>
      <w:proofErr w:type="spellEnd"/>
      <w:r>
        <w:rPr>
          <w:rFonts w:hint="eastAsia"/>
        </w:rPr>
        <w:t>值，为设计控制器时的失误。</w:t>
      </w:r>
    </w:p>
    <w:p w14:paraId="10BE8412" w14:textId="77777777" w:rsidR="003F48C1" w:rsidRDefault="001C39C3">
      <w:pPr>
        <w:pStyle w:val="a3"/>
        <w:ind w:firstLine="482"/>
      </w:pPr>
      <w:r>
        <w:rPr>
          <w:rFonts w:hint="eastAsia"/>
          <w:b/>
        </w:rPr>
        <w:t>解决方案：</w:t>
      </w:r>
      <w:r>
        <w:rPr>
          <w:rFonts w:hint="eastAsia"/>
        </w:rPr>
        <w:t>在控制器中给</w:t>
      </w:r>
      <w:r>
        <w:rPr>
          <w:rFonts w:hint="eastAsia"/>
        </w:rPr>
        <w:t>halt</w:t>
      </w:r>
      <w:r>
        <w:rPr>
          <w:rFonts w:hint="eastAsia"/>
        </w:rPr>
        <w:t>指令（</w:t>
      </w:r>
      <w:r>
        <w:rPr>
          <w:rFonts w:hint="eastAsia"/>
        </w:rPr>
        <w:t>OP</w:t>
      </w:r>
      <w:r>
        <w:rPr>
          <w:rFonts w:hint="eastAsia"/>
        </w:rPr>
        <w:t>为</w:t>
      </w:r>
      <w:r>
        <w:rPr>
          <w:rFonts w:hint="eastAsia"/>
        </w:rPr>
        <w:t>12</w:t>
      </w:r>
      <w:r>
        <w:rPr>
          <w:rFonts w:hint="eastAsia"/>
        </w:rPr>
        <w:t>）一个</w:t>
      </w:r>
      <w:proofErr w:type="spellStart"/>
      <w:r>
        <w:rPr>
          <w:rFonts w:hint="eastAsia"/>
        </w:rPr>
        <w:t>ALUControl</w:t>
      </w:r>
      <w:proofErr w:type="spellEnd"/>
      <w:r>
        <w:rPr>
          <w:rFonts w:hint="eastAsia"/>
        </w:rPr>
        <w:t>信号</w:t>
      </w:r>
      <w:r>
        <w:rPr>
          <w:rFonts w:hint="eastAsia"/>
        </w:rPr>
        <w:t>0000</w:t>
      </w:r>
      <w:r>
        <w:rPr>
          <w:rFonts w:hint="eastAsia"/>
        </w:rPr>
        <w:t>一边让控制信号在接口</w:t>
      </w:r>
      <w:proofErr w:type="gramStart"/>
      <w:r>
        <w:rPr>
          <w:rFonts w:hint="eastAsia"/>
        </w:rPr>
        <w:t>处顺利</w:t>
      </w:r>
      <w:proofErr w:type="gramEnd"/>
      <w:r>
        <w:rPr>
          <w:rFonts w:hint="eastAsia"/>
        </w:rPr>
        <w:t>传递。</w:t>
      </w:r>
    </w:p>
    <w:p w14:paraId="77DD7057" w14:textId="77777777" w:rsidR="003F48C1" w:rsidRDefault="003F48C1">
      <w:pPr>
        <w:pStyle w:val="a3"/>
        <w:ind w:firstLine="480"/>
      </w:pPr>
    </w:p>
    <w:p w14:paraId="052BB697" w14:textId="77777777" w:rsidR="003F48C1" w:rsidRDefault="001C39C3">
      <w:pPr>
        <w:pStyle w:val="30"/>
        <w:keepNext w:val="0"/>
        <w:keepLines w:val="0"/>
        <w:spacing w:beforeLines="0" w:before="229" w:afterLines="0" w:after="229"/>
      </w:pPr>
      <w:r>
        <w:rPr>
          <w:rFonts w:hint="eastAsia"/>
        </w:rPr>
        <w:t>故障</w:t>
      </w:r>
      <w:r>
        <w:rPr>
          <w:rFonts w:hint="eastAsia"/>
        </w:rPr>
        <w:t>2</w:t>
      </w:r>
    </w:p>
    <w:p w14:paraId="7908716E" w14:textId="77777777" w:rsidR="003F48C1" w:rsidRDefault="001C39C3">
      <w:pPr>
        <w:pStyle w:val="30"/>
        <w:keepNext w:val="0"/>
        <w:keepLines w:val="0"/>
        <w:numPr>
          <w:ilvl w:val="0"/>
          <w:numId w:val="0"/>
        </w:numPr>
        <w:spacing w:beforeLines="0" w:before="229" w:afterLines="0" w:after="229"/>
        <w:ind w:left="720"/>
        <w:rPr>
          <w:rFonts w:ascii="Times New Roman" w:eastAsia="宋体" w:hAnsi="Times New Roman"/>
          <w:bCs w:val="0"/>
          <w:szCs w:val="24"/>
        </w:rPr>
      </w:pPr>
      <w:r>
        <w:rPr>
          <w:rFonts w:ascii="Times New Roman" w:eastAsia="宋体" w:hAnsi="Times New Roman" w:hint="eastAsia"/>
          <w:bCs w:val="0"/>
          <w:szCs w:val="24"/>
        </w:rPr>
        <w:t xml:space="preserve">XXX </w:t>
      </w:r>
    </w:p>
    <w:p w14:paraId="53F47A1A" w14:textId="77777777" w:rsidR="003F48C1" w:rsidRDefault="001C39C3">
      <w:pPr>
        <w:pStyle w:val="30"/>
        <w:keepNext w:val="0"/>
        <w:keepLines w:val="0"/>
        <w:spacing w:beforeLines="0" w:before="229" w:afterLines="0" w:after="229"/>
      </w:pPr>
      <w:r>
        <w:rPr>
          <w:rFonts w:hint="eastAsia"/>
        </w:rPr>
        <w:t>故障</w:t>
      </w:r>
      <w:r>
        <w:rPr>
          <w:rFonts w:hint="eastAsia"/>
        </w:rPr>
        <w:t>2</w:t>
      </w:r>
    </w:p>
    <w:p w14:paraId="64FD1C12" w14:textId="77777777" w:rsidR="003F48C1" w:rsidRDefault="001C39C3">
      <w:pPr>
        <w:pStyle w:val="30"/>
        <w:keepNext w:val="0"/>
        <w:keepLines w:val="0"/>
        <w:numPr>
          <w:ilvl w:val="0"/>
          <w:numId w:val="0"/>
        </w:numPr>
        <w:spacing w:beforeLines="0" w:before="229" w:afterLines="0" w:after="229"/>
        <w:ind w:left="720"/>
        <w:rPr>
          <w:rFonts w:ascii="Times New Roman" w:eastAsia="宋体" w:hAnsi="Times New Roman"/>
          <w:bCs w:val="0"/>
          <w:szCs w:val="24"/>
        </w:rPr>
      </w:pPr>
      <w:r>
        <w:rPr>
          <w:rFonts w:ascii="Times New Roman" w:eastAsia="宋体" w:hAnsi="Times New Roman" w:hint="eastAsia"/>
          <w:bCs w:val="0"/>
          <w:szCs w:val="24"/>
        </w:rPr>
        <w:t xml:space="preserve">XXX </w:t>
      </w:r>
    </w:p>
    <w:p w14:paraId="5D2ADC91" w14:textId="77777777" w:rsidR="003F48C1" w:rsidRDefault="001C39C3">
      <w:pPr>
        <w:pStyle w:val="2"/>
        <w:keepNext w:val="0"/>
        <w:tabs>
          <w:tab w:val="clear" w:pos="567"/>
          <w:tab w:val="left" w:pos="720"/>
        </w:tabs>
        <w:spacing w:beforeLines="100" w:afterLines="100"/>
        <w:ind w:left="576" w:hanging="576"/>
      </w:pPr>
      <w:bookmarkStart w:id="25" w:name="_Toc106345607"/>
      <w:r>
        <w:t>测试与分析</w:t>
      </w:r>
      <w:bookmarkEnd w:id="25"/>
    </w:p>
    <w:p w14:paraId="505C9472" w14:textId="1D6C1821" w:rsidR="003F48C1" w:rsidRDefault="001C39C3">
      <w:pPr>
        <w:pStyle w:val="a3"/>
        <w:ind w:firstLine="480"/>
      </w:pPr>
      <w:r>
        <w:rPr>
          <w:rFonts w:hint="eastAsia"/>
        </w:rPr>
        <w:t>溢出测试用例见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_Ref17733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FE0EF7">
        <w:rPr>
          <w:rFonts w:hint="eastAsia"/>
        </w:rPr>
        <w:t>表</w:t>
      </w:r>
      <w:r w:rsidR="00FE0EF7">
        <w:rPr>
          <w:noProof/>
        </w:rPr>
        <w:t>1</w:t>
      </w:r>
      <w:r w:rsidR="00FE0EF7">
        <w:rPr>
          <w:rFonts w:hint="eastAsia"/>
        </w:rPr>
        <w:t>-</w:t>
      </w:r>
      <w:r w:rsidR="00FE0EF7">
        <w:rPr>
          <w:noProof/>
        </w:rPr>
        <w:t>3</w:t>
      </w:r>
      <w:r>
        <w:rPr>
          <w:rFonts w:hint="eastAsia"/>
        </w:rPr>
        <w:fldChar w:fldCharType="end"/>
      </w:r>
      <w:commentRangeStart w:id="26"/>
      <w:commentRangeEnd w:id="26"/>
      <w:r>
        <w:rPr>
          <w:rStyle w:val="aff0"/>
        </w:rPr>
        <w:commentReference w:id="26"/>
      </w:r>
      <w:r>
        <w:rPr>
          <w:rFonts w:hint="eastAsia"/>
        </w:rPr>
        <w:t>。</w:t>
      </w:r>
    </w:p>
    <w:p w14:paraId="44FCEF6E" w14:textId="1C436B07" w:rsidR="003F48C1" w:rsidRDefault="001C39C3">
      <w:pPr>
        <w:pStyle w:val="a8"/>
        <w:keepNext/>
        <w:spacing w:beforeLines="0" w:before="91" w:afterLines="0" w:after="91"/>
      </w:pPr>
      <w:bookmarkStart w:id="27" w:name="_Ref17733"/>
      <w:bookmarkStart w:id="28" w:name="_GoBack"/>
      <w:bookmarkEnd w:id="28"/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 w:rsidR="00FE0EF7">
        <w:rPr>
          <w:noProof/>
        </w:rPr>
        <w:t>3</w:t>
      </w:r>
      <w:r>
        <w:fldChar w:fldCharType="end"/>
      </w:r>
      <w:bookmarkEnd w:id="27"/>
      <w:r>
        <w:rPr>
          <w:rFonts w:hint="eastAsia"/>
        </w:rPr>
        <w:t>溢出信号测试用例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3"/>
        <w:gridCol w:w="992"/>
        <w:gridCol w:w="903"/>
        <w:gridCol w:w="903"/>
        <w:gridCol w:w="636"/>
        <w:gridCol w:w="1266"/>
        <w:gridCol w:w="1266"/>
      </w:tblGrid>
      <w:tr w:rsidR="003F48C1" w14:paraId="064BC89D" w14:textId="77777777">
        <w:trPr>
          <w:jc w:val="center"/>
        </w:trPr>
        <w:tc>
          <w:tcPr>
            <w:tcW w:w="473" w:type="dxa"/>
            <w:tcBorders>
              <w:top w:val="single" w:sz="12" w:space="0" w:color="008000"/>
              <w:bottom w:val="single" w:sz="8" w:space="0" w:color="008000"/>
            </w:tcBorders>
          </w:tcPr>
          <w:p w14:paraId="367A341D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092E1E9F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</w:p>
        </w:tc>
        <w:tc>
          <w:tcPr>
            <w:tcW w:w="903" w:type="dxa"/>
            <w:tcBorders>
              <w:top w:val="single" w:sz="12" w:space="0" w:color="008000"/>
              <w:bottom w:val="single" w:sz="8" w:space="0" w:color="008000"/>
            </w:tcBorders>
          </w:tcPr>
          <w:p w14:paraId="49596452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903" w:type="dxa"/>
            <w:tcBorders>
              <w:top w:val="single" w:sz="12" w:space="0" w:color="008000"/>
              <w:bottom w:val="single" w:sz="8" w:space="0" w:color="008000"/>
            </w:tcBorders>
          </w:tcPr>
          <w:p w14:paraId="056A7E3A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</w:t>
            </w:r>
          </w:p>
        </w:tc>
        <w:tc>
          <w:tcPr>
            <w:tcW w:w="636" w:type="dxa"/>
            <w:tcBorders>
              <w:top w:val="single" w:sz="12" w:space="0" w:color="008000"/>
              <w:bottom w:val="single" w:sz="8" w:space="0" w:color="008000"/>
            </w:tcBorders>
          </w:tcPr>
          <w:p w14:paraId="617921C7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运算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7F11BDA9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有符号溢出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66A5EB96" w14:textId="77777777" w:rsidR="003F48C1" w:rsidRDefault="001C39C3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无符号溢出</w:t>
            </w:r>
          </w:p>
        </w:tc>
      </w:tr>
      <w:tr w:rsidR="003F48C1" w14:paraId="6D923376" w14:textId="77777777">
        <w:trPr>
          <w:jc w:val="center"/>
        </w:trPr>
        <w:tc>
          <w:tcPr>
            <w:tcW w:w="473" w:type="dxa"/>
            <w:tcBorders>
              <w:top w:val="single" w:sz="8" w:space="0" w:color="008000"/>
            </w:tcBorders>
          </w:tcPr>
          <w:p w14:paraId="245BF0D3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sz="8" w:space="0" w:color="008000"/>
            </w:tcBorders>
          </w:tcPr>
          <w:p w14:paraId="7632948F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top w:val="single" w:sz="8" w:space="0" w:color="008000"/>
            </w:tcBorders>
          </w:tcPr>
          <w:p w14:paraId="0D7A1DD9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top w:val="single" w:sz="8" w:space="0" w:color="008000"/>
            </w:tcBorders>
          </w:tcPr>
          <w:p w14:paraId="20D7D6E4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single" w:sz="8" w:space="0" w:color="008000"/>
            </w:tcBorders>
          </w:tcPr>
          <w:p w14:paraId="135BA021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</w:t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3D1AC76A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4760F48A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</w:tr>
      <w:tr w:rsidR="003F48C1" w14:paraId="1716C81E" w14:textId="77777777">
        <w:trPr>
          <w:jc w:val="center"/>
        </w:trPr>
        <w:tc>
          <w:tcPr>
            <w:tcW w:w="473" w:type="dxa"/>
          </w:tcPr>
          <w:p w14:paraId="1CCD3433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14:paraId="07584599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</w:tcPr>
          <w:p w14:paraId="6072B37B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</w:tcPr>
          <w:p w14:paraId="2B5C58AA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</w:tcPr>
          <w:p w14:paraId="10C24994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</w:t>
            </w:r>
          </w:p>
        </w:tc>
        <w:tc>
          <w:tcPr>
            <w:tcW w:w="1266" w:type="dxa"/>
          </w:tcPr>
          <w:p w14:paraId="088D61C0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  <w:tc>
          <w:tcPr>
            <w:tcW w:w="1266" w:type="dxa"/>
          </w:tcPr>
          <w:p w14:paraId="32EBB1F5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</w:tr>
      <w:tr w:rsidR="003F48C1" w14:paraId="6D76380C" w14:textId="77777777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6007DEA5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92" w:type="dxa"/>
            <w:tcBorders>
              <w:bottom w:val="nil"/>
            </w:tcBorders>
          </w:tcPr>
          <w:p w14:paraId="28F53F2D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63857604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120D5B09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bottom w:val="nil"/>
            </w:tcBorders>
          </w:tcPr>
          <w:p w14:paraId="256A2B1C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</w:t>
            </w:r>
          </w:p>
        </w:tc>
        <w:tc>
          <w:tcPr>
            <w:tcW w:w="1266" w:type="dxa"/>
            <w:tcBorders>
              <w:bottom w:val="nil"/>
            </w:tcBorders>
          </w:tcPr>
          <w:p w14:paraId="7504858B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  <w:tc>
          <w:tcPr>
            <w:tcW w:w="1266" w:type="dxa"/>
            <w:tcBorders>
              <w:bottom w:val="nil"/>
            </w:tcBorders>
          </w:tcPr>
          <w:p w14:paraId="4984246D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</w:tr>
      <w:tr w:rsidR="003F48C1" w14:paraId="57A8FFCE" w14:textId="77777777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6B510504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bottom w:val="nil"/>
            </w:tcBorders>
          </w:tcPr>
          <w:p w14:paraId="1E3A5095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3E322DC9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261340B4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bottom w:val="nil"/>
            </w:tcBorders>
          </w:tcPr>
          <w:p w14:paraId="4BA5F435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</w:t>
            </w:r>
          </w:p>
        </w:tc>
        <w:tc>
          <w:tcPr>
            <w:tcW w:w="1266" w:type="dxa"/>
            <w:tcBorders>
              <w:bottom w:val="nil"/>
            </w:tcBorders>
          </w:tcPr>
          <w:p w14:paraId="389685A6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  <w:tc>
          <w:tcPr>
            <w:tcW w:w="1266" w:type="dxa"/>
            <w:tcBorders>
              <w:bottom w:val="nil"/>
            </w:tcBorders>
          </w:tcPr>
          <w:p w14:paraId="0191F678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</w:tr>
      <w:tr w:rsidR="003F48C1" w14:paraId="261D725E" w14:textId="77777777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096A741B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92" w:type="dxa"/>
            <w:tcBorders>
              <w:bottom w:val="nil"/>
            </w:tcBorders>
          </w:tcPr>
          <w:p w14:paraId="53F4EED3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767AE546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63BA995A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bottom w:val="nil"/>
            </w:tcBorders>
          </w:tcPr>
          <w:p w14:paraId="0899F355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减</w:t>
            </w:r>
          </w:p>
        </w:tc>
        <w:tc>
          <w:tcPr>
            <w:tcW w:w="1266" w:type="dxa"/>
            <w:tcBorders>
              <w:bottom w:val="nil"/>
            </w:tcBorders>
          </w:tcPr>
          <w:p w14:paraId="1518AAFF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  <w:tc>
          <w:tcPr>
            <w:tcW w:w="1266" w:type="dxa"/>
            <w:tcBorders>
              <w:bottom w:val="nil"/>
            </w:tcBorders>
          </w:tcPr>
          <w:p w14:paraId="6E64A511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</w:tr>
      <w:tr w:rsidR="003F48C1" w14:paraId="20C18226" w14:textId="77777777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52B936EC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92" w:type="dxa"/>
            <w:tcBorders>
              <w:bottom w:val="nil"/>
            </w:tcBorders>
          </w:tcPr>
          <w:p w14:paraId="267CCD1C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1CD568B1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421E06A6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bottom w:val="nil"/>
            </w:tcBorders>
          </w:tcPr>
          <w:p w14:paraId="14F1D890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减</w:t>
            </w:r>
          </w:p>
        </w:tc>
        <w:tc>
          <w:tcPr>
            <w:tcW w:w="1266" w:type="dxa"/>
            <w:tcBorders>
              <w:bottom w:val="nil"/>
            </w:tcBorders>
          </w:tcPr>
          <w:p w14:paraId="1D0DC004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  <w:tc>
          <w:tcPr>
            <w:tcW w:w="1266" w:type="dxa"/>
            <w:tcBorders>
              <w:bottom w:val="nil"/>
            </w:tcBorders>
          </w:tcPr>
          <w:p w14:paraId="338C19AB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</w:tr>
      <w:tr w:rsidR="003F48C1" w14:paraId="0FDDBDB6" w14:textId="77777777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3AAABB28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92" w:type="dxa"/>
            <w:tcBorders>
              <w:bottom w:val="nil"/>
            </w:tcBorders>
          </w:tcPr>
          <w:p w14:paraId="42DAAEB8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5A6DA3BB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bottom w:val="nil"/>
            </w:tcBorders>
          </w:tcPr>
          <w:p w14:paraId="3B2F2370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bottom w:val="nil"/>
            </w:tcBorders>
          </w:tcPr>
          <w:p w14:paraId="1A6F45C0" w14:textId="77777777" w:rsidR="003F48C1" w:rsidRDefault="001C39C3"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减</w:t>
            </w:r>
          </w:p>
        </w:tc>
        <w:tc>
          <w:tcPr>
            <w:tcW w:w="1266" w:type="dxa"/>
            <w:tcBorders>
              <w:bottom w:val="nil"/>
            </w:tcBorders>
          </w:tcPr>
          <w:p w14:paraId="39D383DC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  <w:tc>
          <w:tcPr>
            <w:tcW w:w="1266" w:type="dxa"/>
            <w:tcBorders>
              <w:bottom w:val="nil"/>
            </w:tcBorders>
          </w:tcPr>
          <w:p w14:paraId="02764FBD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○</w:t>
            </w:r>
          </w:p>
        </w:tc>
      </w:tr>
      <w:tr w:rsidR="003F48C1" w14:paraId="7EE1EC85" w14:textId="77777777">
        <w:trPr>
          <w:jc w:val="center"/>
        </w:trPr>
        <w:tc>
          <w:tcPr>
            <w:tcW w:w="473" w:type="dxa"/>
            <w:tcBorders>
              <w:top w:val="nil"/>
              <w:bottom w:val="single" w:sz="12" w:space="0" w:color="008000"/>
            </w:tcBorders>
          </w:tcPr>
          <w:p w14:paraId="48C39D80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992" w:type="dxa"/>
            <w:tcBorders>
              <w:top w:val="nil"/>
              <w:bottom w:val="single" w:sz="12" w:space="0" w:color="008000"/>
            </w:tcBorders>
          </w:tcPr>
          <w:p w14:paraId="137E12B1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top w:val="nil"/>
              <w:bottom w:val="single" w:sz="12" w:space="0" w:color="008000"/>
            </w:tcBorders>
          </w:tcPr>
          <w:p w14:paraId="669FC5F3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tcBorders>
              <w:top w:val="nil"/>
              <w:bottom w:val="single" w:sz="12" w:space="0" w:color="008000"/>
            </w:tcBorders>
          </w:tcPr>
          <w:p w14:paraId="1A79D738" w14:textId="77777777" w:rsidR="003F48C1" w:rsidRDefault="003F48C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36" w:type="dxa"/>
            <w:tcBorders>
              <w:top w:val="nil"/>
              <w:bottom w:val="single" w:sz="12" w:space="0" w:color="008000"/>
            </w:tcBorders>
          </w:tcPr>
          <w:p w14:paraId="4F422DF3" w14:textId="77777777" w:rsidR="003F48C1" w:rsidRDefault="001C39C3"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减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38E99C5E" w14:textId="77777777" w:rsidR="003F48C1" w:rsidRDefault="001C39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75209ADC" w14:textId="77777777" w:rsidR="003F48C1" w:rsidRDefault="001C39C3">
            <w:pPr>
              <w:pStyle w:val="a3"/>
              <w:keepNext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●</w:t>
            </w:r>
          </w:p>
        </w:tc>
      </w:tr>
    </w:tbl>
    <w:p w14:paraId="14E6B936" w14:textId="495CBCFC" w:rsidR="003F48C1" w:rsidRDefault="001C39C3">
      <w:pPr>
        <w:pStyle w:val="2"/>
      </w:pPr>
      <w:bookmarkStart w:id="29" w:name="_Toc106345608"/>
      <w:bookmarkEnd w:id="10"/>
      <w:bookmarkEnd w:id="11"/>
      <w:bookmarkEnd w:id="12"/>
      <w:bookmarkEnd w:id="13"/>
      <w:bookmarkEnd w:id="14"/>
      <w:bookmarkEnd w:id="15"/>
      <w:r>
        <w:rPr>
          <w:rFonts w:hint="eastAsia"/>
        </w:rPr>
        <w:t>实验总结</w:t>
      </w:r>
      <w:bookmarkEnd w:id="29"/>
    </w:p>
    <w:p w14:paraId="725C0496" w14:textId="77777777" w:rsidR="003F48C1" w:rsidRDefault="001C39C3">
      <w:pPr>
        <w:pStyle w:val="a3"/>
        <w:ind w:firstLine="480"/>
      </w:pPr>
      <w:r>
        <w:rPr>
          <w:rFonts w:hint="eastAsia"/>
          <w:color w:val="FF0000"/>
        </w:rPr>
        <w:t>条目式给出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次实验的主要工作，采用动宾结构</w:t>
      </w:r>
      <w:r>
        <w:rPr>
          <w:rFonts w:hint="eastAsia"/>
        </w:rPr>
        <w:t>，本次实验主要完成了如下几点工作：</w:t>
      </w:r>
    </w:p>
    <w:p w14:paraId="4F28E2A1" w14:textId="77777777" w:rsidR="003F48C1" w:rsidRDefault="001C39C3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>
        <w:rPr>
          <w:rFonts w:hint="eastAsia"/>
        </w:rPr>
        <w:t>完成方案总结（自行修订扩充）（自行修订扩充）</w:t>
      </w:r>
      <w:commentRangeStart w:id="30"/>
      <w:r>
        <w:rPr>
          <w:rFonts w:hint="eastAsia"/>
        </w:rPr>
        <w:t>（自行修订扩充）（自行修订扩充）（自行修订扩充）。</w:t>
      </w:r>
    </w:p>
    <w:p w14:paraId="6E8B294E" w14:textId="77777777" w:rsidR="003F48C1" w:rsidRDefault="001C39C3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>
        <w:rPr>
          <w:rFonts w:hint="eastAsia"/>
        </w:rPr>
        <w:t>功能总结（自行修订扩充）（自行修订扩充）（自行修订扩充）（自行修订扩充）（自行修订扩充）。</w:t>
      </w:r>
    </w:p>
    <w:p w14:paraId="6BBC87F9" w14:textId="77777777" w:rsidR="003F48C1" w:rsidRDefault="001C39C3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>
        <w:rPr>
          <w:rFonts w:hint="eastAsia"/>
        </w:rPr>
        <w:t>其他需要总结的内容，</w:t>
      </w:r>
      <w:commentRangeEnd w:id="30"/>
      <w:r>
        <w:rPr>
          <w:rStyle w:val="aff0"/>
        </w:rPr>
        <w:commentReference w:id="30"/>
      </w:r>
      <w:r>
        <w:rPr>
          <w:rFonts w:hint="eastAsia"/>
        </w:rPr>
        <w:t>（自行修订扩充）。</w:t>
      </w:r>
    </w:p>
    <w:sectPr w:rsidR="003F48C1" w:rsidSect="000B56DE">
      <w:headerReference w:type="default" r:id="rId26"/>
      <w:footerReference w:type="default" r:id="rId27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Tiger" w:date="2010-06-22T10:57:00Z" w:initials="T">
    <w:p w14:paraId="2DE4C79B" w14:textId="77777777" w:rsidR="00BA280C" w:rsidRDefault="00BA280C" w:rsidP="00BA280C">
      <w:pPr>
        <w:pStyle w:val="ab"/>
        <w:ind w:firstLine="480"/>
      </w:pPr>
      <w:r>
        <w:rPr>
          <w:rFonts w:hint="eastAsia"/>
        </w:rPr>
        <w:t>章节形式，注意每章必须新起一页，具体方法是在上一章尾部增加一个分页符</w:t>
      </w:r>
    </w:p>
  </w:comment>
  <w:comment w:id="17" w:author="Tiger" w:date="2012-02-25T15:33:00Z" w:initials="T">
    <w:p w14:paraId="355D08F9" w14:textId="28A461F2" w:rsidR="003F48C1" w:rsidRDefault="001C39C3">
      <w:pPr>
        <w:pStyle w:val="ab"/>
      </w:pPr>
      <w:r>
        <w:rPr>
          <w:rFonts w:hint="eastAsia"/>
        </w:rPr>
        <w:t>二级标题，具体可以用格式刷复制</w:t>
      </w:r>
    </w:p>
  </w:comment>
  <w:comment w:id="19" w:author="tan" w:date="2014-12-11T10:16:00Z" w:initials="t">
    <w:p w14:paraId="170E54E9" w14:textId="77777777" w:rsidR="003F48C1" w:rsidRDefault="001C39C3">
      <w:pPr>
        <w:pStyle w:val="ab"/>
      </w:pPr>
      <w:r>
        <w:t>这段后面有大面积留白，最后排版的文档不能出现这样的情况，</w:t>
      </w:r>
      <w:r>
        <w:t>请调整前文本顺序或图片顺序。</w:t>
      </w:r>
    </w:p>
  </w:comment>
  <w:comment w:id="20" w:author="tan" w:date="2015-12-02T12:39:00Z" w:initials="t">
    <w:p w14:paraId="3651016F" w14:textId="77777777" w:rsidR="003F48C1" w:rsidRDefault="001C39C3">
      <w:pPr>
        <w:pStyle w:val="ab"/>
      </w:pPr>
      <w:r>
        <w:t>Logisim</w:t>
      </w:r>
      <w:r>
        <w:t>插图不得出现点阵信息</w:t>
      </w:r>
    </w:p>
  </w:comment>
  <w:comment w:id="21" w:author="Tiger" w:date="2012-03-22T15:04:00Z" w:initials="T">
    <w:p w14:paraId="1A516850" w14:textId="77777777" w:rsidR="003F48C1" w:rsidRDefault="001C39C3">
      <w:pPr>
        <w:pStyle w:val="ab"/>
      </w:pPr>
      <w:r>
        <w:rPr>
          <w:rFonts w:hint="eastAsia"/>
        </w:rPr>
        <w:t>所有图都必须有图名，图编号</w:t>
      </w:r>
    </w:p>
  </w:comment>
  <w:comment w:id="26" w:author="User" w:date="2014-12-10T20:57:00Z" w:initials="U">
    <w:p w14:paraId="2CC13E83" w14:textId="77777777" w:rsidR="003F48C1" w:rsidRDefault="001C39C3">
      <w:pPr>
        <w:pStyle w:val="ab"/>
      </w:pPr>
      <w:r>
        <w:rPr>
          <w:rFonts w:hint="eastAsia"/>
        </w:rPr>
        <w:t>所有的图，表都必须交叉引用，注意表格不要发生这个表格的跨页情况</w:t>
      </w:r>
      <w:r>
        <w:rPr>
          <w:rFonts w:hint="eastAsia"/>
        </w:rPr>
        <w:t>,</w:t>
      </w:r>
      <w:r>
        <w:rPr>
          <w:rFonts w:hint="eastAsia"/>
        </w:rPr>
        <w:t>。所有的表都必须有编号和名字、</w:t>
      </w:r>
    </w:p>
  </w:comment>
  <w:comment w:id="30" w:author="Tiger" w:date="2012-02-25T16:07:00Z" w:initials="T">
    <w:p w14:paraId="37317538" w14:textId="77777777" w:rsidR="003F48C1" w:rsidRDefault="001C39C3">
      <w:pPr>
        <w:pStyle w:val="ab"/>
      </w:pPr>
      <w:r>
        <w:rPr>
          <w:rFonts w:hint="eastAsia"/>
        </w:rPr>
        <w:t>总结必须用这样的条目的形式给出，总结是对全文的总结，设计了什么，实现了什么，完成了什么</w:t>
      </w:r>
      <w:r>
        <w:t>…</w:t>
      </w:r>
      <w:r>
        <w:rPr>
          <w:rFonts w:hint="eastAsia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DE4C79B" w15:done="0"/>
  <w15:commentEx w15:paraId="355D08F9" w15:done="0"/>
  <w15:commentEx w15:paraId="170E54E9" w15:done="0"/>
  <w15:commentEx w15:paraId="3651016F" w15:done="0"/>
  <w15:commentEx w15:paraId="1A516850" w15:done="0"/>
  <w15:commentEx w15:paraId="2CC13E83" w15:done="0"/>
  <w15:commentEx w15:paraId="3731753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5D08F9" w16cid:durableId="292CBC7A"/>
  <w16cid:commentId w16cid:paraId="170E54E9" w16cid:durableId="2656B3B1"/>
  <w16cid:commentId w16cid:paraId="3651016F" w16cid:durableId="2656B3B2"/>
  <w16cid:commentId w16cid:paraId="1A516850" w16cid:durableId="2656B3B3"/>
  <w16cid:commentId w16cid:paraId="2CC13E83" w16cid:durableId="292CBC7E"/>
  <w16cid:commentId w16cid:paraId="37317538" w16cid:durableId="2656B3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1BC80" w14:textId="77777777" w:rsidR="00E045AE" w:rsidRDefault="00E045AE">
      <w:r>
        <w:separator/>
      </w:r>
    </w:p>
  </w:endnote>
  <w:endnote w:type="continuationSeparator" w:id="0">
    <w:p w14:paraId="7B9E5A4F" w14:textId="77777777" w:rsidR="00E045AE" w:rsidRDefault="00E04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135E4CF3-3FD7-42F1-A934-51483CF62252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7B24E11D-E600-4E22-A301-4FC39064F293}"/>
    <w:embedBold r:id="rId3" w:fontKey="{6BDBC8CA-776D-4E88-BEC3-8873480D38FE}"/>
    <w:embedItalic r:id="rId4" w:fontKey="{A6E61AA5-FF1A-41C4-BA26-6DB12D526D1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BoldItalic r:id="rId5" w:subsetted="1" w:fontKey="{E90DDCF5-5CDE-4452-89B5-D56D4ABF6BF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ECB4EC93-154C-4B5B-A5BA-5F7874B556EB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1C86CD8C-20E7-43EB-B797-0DB57913F1B7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CDDCC" w14:textId="77777777" w:rsidR="003F48C1" w:rsidRDefault="001C39C3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3F48C1" w:rsidRDefault="003F48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9AE50" w14:textId="77777777" w:rsidR="00E045AE" w:rsidRDefault="00E045AE">
      <w:r>
        <w:separator/>
      </w:r>
    </w:p>
  </w:footnote>
  <w:footnote w:type="continuationSeparator" w:id="0">
    <w:p w14:paraId="76615EE6" w14:textId="77777777" w:rsidR="00E045AE" w:rsidRDefault="00E045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0634B" w14:textId="77777777" w:rsidR="003F48C1" w:rsidRDefault="003F48C1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274F5" w14:textId="77777777" w:rsidR="003F48C1" w:rsidRDefault="003F48C1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498BD" w14:textId="77777777" w:rsidR="003F48C1" w:rsidRDefault="003F48C1">
    <w:pPr>
      <w:pStyle w:val="af6"/>
      <w:pBdr>
        <w:bottom w:val="none" w:sz="0" w:space="0" w:color="auto"/>
      </w:pBdr>
    </w:pPr>
  </w:p>
  <w:p w14:paraId="25E442A2" w14:textId="70CD92BF" w:rsidR="003F48C1" w:rsidRDefault="000B56DE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66553F82">
              <wp:simplePos x="0" y="0"/>
              <wp:positionH relativeFrom="column">
                <wp:posOffset>2540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2DE6D2" w14:textId="77777777" w:rsidR="000B56DE" w:rsidRDefault="000B56DE" w:rsidP="000B56DE">
                          <w:pPr>
                            <w:jc w:val="center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 w14:paraId="04E99674" w14:textId="40F7380B" w:rsidR="003F48C1" w:rsidRPr="000B56DE" w:rsidRDefault="003F48C1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28" style="position:absolute;left:0;text-align:left;margin-left:.2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" filled="f" stroked="f">
              <v:textbox>
                <w:txbxContent>
                  <w:p w14:paraId="672DE6D2" w14:textId="77777777" w:rsidR="000B56DE" w:rsidRDefault="000B56DE" w:rsidP="000B56DE">
                    <w:pPr>
                      <w:jc w:val="center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 w14:paraId="04E99674" w14:textId="40F7380B" w:rsidR="003F48C1" w:rsidRPr="000B56DE" w:rsidRDefault="003F48C1">
                    <w:pPr>
                      <w:jc w:val="left"/>
                      <w:rPr>
                        <w:rFonts w:ascii="楷体" w:eastAsia="楷体" w:hAnsi="楷体"/>
                      </w:rPr>
                    </w:pPr>
                  </w:p>
                </w:txbxContent>
              </v:textbox>
            </v:rect>
          </w:pict>
        </mc:Fallback>
      </mc:AlternateContent>
    </w:r>
    <w:r w:rsidR="001C39C3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0DA9E9F5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CC57943" id="Line 17" o:spid="_x0000_s1026" style="position:absolute;left:0;text-align:lef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5pt,42.2pt" to="445.2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8"/>
  </w:num>
  <w:num w:numId="11">
    <w:abstractNumId w:val="1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iger">
    <w15:presenceInfo w15:providerId="None" w15:userId="Tiger"/>
  </w15:person>
  <w15:person w15:author="tan">
    <w15:presenceInfo w15:providerId="None" w15:userId="tan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3E8D"/>
    <w:rsid w:val="000349F6"/>
    <w:rsid w:val="000425AB"/>
    <w:rsid w:val="00042E0A"/>
    <w:rsid w:val="00086216"/>
    <w:rsid w:val="000A0304"/>
    <w:rsid w:val="000B56DE"/>
    <w:rsid w:val="000B66AE"/>
    <w:rsid w:val="000C5960"/>
    <w:rsid w:val="00116870"/>
    <w:rsid w:val="00140BB2"/>
    <w:rsid w:val="00172A27"/>
    <w:rsid w:val="00186A26"/>
    <w:rsid w:val="001A10E8"/>
    <w:rsid w:val="001C39C3"/>
    <w:rsid w:val="001C5F4B"/>
    <w:rsid w:val="001E0093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B73CD"/>
    <w:rsid w:val="002C2482"/>
    <w:rsid w:val="002F3BC9"/>
    <w:rsid w:val="002F77AC"/>
    <w:rsid w:val="003279EE"/>
    <w:rsid w:val="00342864"/>
    <w:rsid w:val="003462FA"/>
    <w:rsid w:val="00361F8B"/>
    <w:rsid w:val="00377DB8"/>
    <w:rsid w:val="00380928"/>
    <w:rsid w:val="003A2CB6"/>
    <w:rsid w:val="003A566F"/>
    <w:rsid w:val="003E16EA"/>
    <w:rsid w:val="003F48C1"/>
    <w:rsid w:val="0044137D"/>
    <w:rsid w:val="00452240"/>
    <w:rsid w:val="004660DE"/>
    <w:rsid w:val="004868D4"/>
    <w:rsid w:val="004A59A7"/>
    <w:rsid w:val="004B5FEA"/>
    <w:rsid w:val="00513BC6"/>
    <w:rsid w:val="00515E1E"/>
    <w:rsid w:val="00516C7B"/>
    <w:rsid w:val="00517FB0"/>
    <w:rsid w:val="00540570"/>
    <w:rsid w:val="00590089"/>
    <w:rsid w:val="005A6CFA"/>
    <w:rsid w:val="005A7DE6"/>
    <w:rsid w:val="005C0BD0"/>
    <w:rsid w:val="0061174A"/>
    <w:rsid w:val="006241B3"/>
    <w:rsid w:val="0063251C"/>
    <w:rsid w:val="0067778B"/>
    <w:rsid w:val="006B313D"/>
    <w:rsid w:val="007301FD"/>
    <w:rsid w:val="00734300"/>
    <w:rsid w:val="007368B3"/>
    <w:rsid w:val="00741A92"/>
    <w:rsid w:val="007604BB"/>
    <w:rsid w:val="0076565C"/>
    <w:rsid w:val="00792FA6"/>
    <w:rsid w:val="0079589D"/>
    <w:rsid w:val="007E12D0"/>
    <w:rsid w:val="007E66CC"/>
    <w:rsid w:val="008237E9"/>
    <w:rsid w:val="008238D0"/>
    <w:rsid w:val="0083285C"/>
    <w:rsid w:val="008379A6"/>
    <w:rsid w:val="008500E9"/>
    <w:rsid w:val="008938DA"/>
    <w:rsid w:val="008B28F4"/>
    <w:rsid w:val="008B606E"/>
    <w:rsid w:val="008F0EAC"/>
    <w:rsid w:val="008F3AB4"/>
    <w:rsid w:val="009170F2"/>
    <w:rsid w:val="00921F67"/>
    <w:rsid w:val="00925317"/>
    <w:rsid w:val="0093739E"/>
    <w:rsid w:val="00971E8F"/>
    <w:rsid w:val="00987260"/>
    <w:rsid w:val="009A188F"/>
    <w:rsid w:val="009A20BE"/>
    <w:rsid w:val="009B5B12"/>
    <w:rsid w:val="009E5D66"/>
    <w:rsid w:val="009F4396"/>
    <w:rsid w:val="00A24657"/>
    <w:rsid w:val="00A5217F"/>
    <w:rsid w:val="00A53231"/>
    <w:rsid w:val="00A57071"/>
    <w:rsid w:val="00AA50A1"/>
    <w:rsid w:val="00AC4BE3"/>
    <w:rsid w:val="00AD752A"/>
    <w:rsid w:val="00AE5471"/>
    <w:rsid w:val="00AE7CDE"/>
    <w:rsid w:val="00B5427A"/>
    <w:rsid w:val="00B60798"/>
    <w:rsid w:val="00B74C5F"/>
    <w:rsid w:val="00B91A6F"/>
    <w:rsid w:val="00B949F8"/>
    <w:rsid w:val="00BA280C"/>
    <w:rsid w:val="00BA6E86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22C98"/>
    <w:rsid w:val="00D319EF"/>
    <w:rsid w:val="00D337FA"/>
    <w:rsid w:val="00D61E74"/>
    <w:rsid w:val="00D7519A"/>
    <w:rsid w:val="00D844AD"/>
    <w:rsid w:val="00D84516"/>
    <w:rsid w:val="00D87DBA"/>
    <w:rsid w:val="00DE1F85"/>
    <w:rsid w:val="00E045AE"/>
    <w:rsid w:val="00E05066"/>
    <w:rsid w:val="00E4054C"/>
    <w:rsid w:val="00EB1C29"/>
    <w:rsid w:val="00EB7723"/>
    <w:rsid w:val="00ED1259"/>
    <w:rsid w:val="00F01802"/>
    <w:rsid w:val="00F10F46"/>
    <w:rsid w:val="00F16182"/>
    <w:rsid w:val="00F21128"/>
    <w:rsid w:val="00F5775D"/>
    <w:rsid w:val="00F85593"/>
    <w:rsid w:val="00FA0683"/>
    <w:rsid w:val="00FB25D5"/>
    <w:rsid w:val="00FC18B6"/>
    <w:rsid w:val="00FE0EF7"/>
    <w:rsid w:val="00FF443C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pPr>
      <w:keepNext/>
      <w:numPr>
        <w:ilvl w:val="1"/>
        <w:numId w:val="1"/>
      </w:numPr>
      <w:tabs>
        <w:tab w:val="clear" w:pos="1145"/>
        <w:tab w:val="left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8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9">
    <w:name w:val="annotation subject"/>
    <w:basedOn w:val="ab"/>
    <w:next w:val="ab"/>
    <w:link w:val="afa"/>
    <w:qFormat/>
    <w:rPr>
      <w:b/>
      <w:bCs/>
    </w:rPr>
  </w:style>
  <w:style w:type="character" w:styleId="afb">
    <w:name w:val="Strong"/>
    <w:basedOn w:val="a4"/>
    <w:uiPriority w:val="22"/>
    <w:qFormat/>
    <w:rPr>
      <w:b/>
    </w:rPr>
  </w:style>
  <w:style w:type="character" w:styleId="afc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d">
    <w:name w:val="page number"/>
    <w:basedOn w:val="a4"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Hyperlink"/>
    <w:uiPriority w:val="99"/>
    <w:qFormat/>
    <w:rPr>
      <w:color w:val="auto"/>
      <w:u w:val="none"/>
    </w:rPr>
  </w:style>
  <w:style w:type="character" w:styleId="aff0">
    <w:name w:val="annotation reference"/>
    <w:qFormat/>
    <w:rPr>
      <w:sz w:val="21"/>
      <w:szCs w:val="21"/>
    </w:rPr>
  </w:style>
  <w:style w:type="character" w:styleId="aff1">
    <w:name w:val="footnote reference"/>
    <w:qFormat/>
    <w:rPr>
      <w:vertAlign w:val="superscript"/>
    </w:rPr>
  </w:style>
  <w:style w:type="character" w:customStyle="1" w:styleId="aff2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3">
    <w:name w:val="正文：英文强调"/>
    <w:qFormat/>
    <w:rPr>
      <w:rFonts w:ascii="Times New Roman" w:hAnsi="Times New Roman"/>
      <w:i/>
    </w:rPr>
  </w:style>
  <w:style w:type="character" w:customStyle="1" w:styleId="aff4">
    <w:name w:val="无间隔 字符"/>
    <w:link w:val="aff5"/>
    <w:qFormat/>
    <w:rPr>
      <w:rFonts w:ascii="Calibri" w:hAnsi="Calibri"/>
      <w:sz w:val="22"/>
      <w:szCs w:val="22"/>
      <w:lang w:bidi="ar-SA"/>
    </w:rPr>
  </w:style>
  <w:style w:type="paragraph" w:styleId="aff5">
    <w:name w:val="No Spacing"/>
    <w:link w:val="aff4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6">
    <w:name w:val="引用 字符"/>
    <w:link w:val="aff7"/>
    <w:qFormat/>
    <w:rPr>
      <w:i/>
      <w:iCs/>
      <w:color w:val="000000"/>
      <w:kern w:val="2"/>
      <w:sz w:val="21"/>
      <w:szCs w:val="24"/>
    </w:rPr>
  </w:style>
  <w:style w:type="paragraph" w:styleId="aff7">
    <w:name w:val="Quote"/>
    <w:basedOn w:val="a2"/>
    <w:next w:val="a2"/>
    <w:link w:val="aff6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8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9"/>
    <w:qFormat/>
    <w:rPr>
      <w:rFonts w:ascii="Cambria Math" w:hAnsi="Cambria Math"/>
      <w:kern w:val="2"/>
      <w:sz w:val="24"/>
      <w:szCs w:val="22"/>
    </w:rPr>
  </w:style>
  <w:style w:type="paragraph" w:customStyle="1" w:styleId="aff9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a">
    <w:name w:val="批注主题 字符"/>
    <w:link w:val="af9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a"/>
    <w:qFormat/>
  </w:style>
  <w:style w:type="paragraph" w:customStyle="1" w:styleId="affa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b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c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d">
    <w:name w:val="Placeholder Text"/>
    <w:basedOn w:val="a4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header" Target="header1.xml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comments" Target="comments.xml"/><Relationship Id="rId7" Type="http://schemas.openxmlformats.org/officeDocument/2006/relationships/footnotes" Target="footnotes.xml"/><Relationship Id="rId17" Type="http://schemas.openxmlformats.org/officeDocument/2006/relationships/hyperlink" Target="mailto:13456@qq.com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0" Type="http://schemas.openxmlformats.org/officeDocument/2006/relationships/image" Target="media/image4.e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microsoft.com/office/2016/09/relationships/commentsIds" Target="commentsIds.xml"/><Relationship Id="rId28" Type="http://schemas.openxmlformats.org/officeDocument/2006/relationships/fontTable" Target="fontTable.xml"/><Relationship Id="rId19" Type="http://schemas.openxmlformats.org/officeDocument/2006/relationships/header" Target="header2.xm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microsoft.com/office/2011/relationships/commentsExtended" Target="commentsExtended.xml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1C7CF8"/>
    <w:rsid w:val="001F6169"/>
    <w:rsid w:val="00737C6F"/>
    <w:rsid w:val="00A42C1A"/>
    <w:rsid w:val="00AE21C0"/>
    <w:rsid w:val="00EA0280"/>
    <w:rsid w:val="00F75061"/>
    <w:rsid w:val="00F9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A3BA417D3C7450F91524D984A38233D">
    <w:name w:val="AA3BA417D3C7450F91524D984A38233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F20C5FF529FB464EBD28336C93EEB0E2">
    <w:name w:val="F20C5FF529FB464EBD28336C93EEB0E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A80844-630C-4530-8862-5D56ED497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346</Words>
  <Characters>1974</Characters>
  <Application>Microsoft Office Word</Application>
  <DocSecurity>0</DocSecurity>
  <Lines>16</Lines>
  <Paragraphs>4</Paragraphs>
  <ScaleCrop>false</ScaleCrop>
  <Company>HUST</Company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郭德纲</dc:creator>
  <cp:lastModifiedBy>2457537174@qq.com</cp:lastModifiedBy>
  <cp:revision>26</cp:revision>
  <cp:lastPrinted>2015-02-28T08:26:00Z</cp:lastPrinted>
  <dcterms:created xsi:type="dcterms:W3CDTF">2019-11-14T02:37:00Z</dcterms:created>
  <dcterms:modified xsi:type="dcterms:W3CDTF">2023-12-19T17:10:00Z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